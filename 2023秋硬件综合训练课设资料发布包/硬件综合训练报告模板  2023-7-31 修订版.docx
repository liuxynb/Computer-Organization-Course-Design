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7C1E5FBD" w:rsidR="0045561B" w:rsidRPr="00394576" w:rsidRDefault="0045561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23</w:t>
                            </w:r>
                          </w:p>
                          <w:p w14:paraId="460B2F5A" w14:textId="77777777" w:rsidR="0045561B" w:rsidRDefault="0045561B">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7C1E5FBD" w:rsidR="0045561B" w:rsidRPr="00394576" w:rsidRDefault="0045561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23</w:t>
                      </w:r>
                    </w:p>
                    <w:p w14:paraId="460B2F5A" w14:textId="77777777" w:rsidR="0045561B" w:rsidRDefault="0045561B">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449F3AC1" w:rsidR="0045561B" w:rsidRPr="00B5427A" w:rsidRDefault="0045561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449F3AC1" w:rsidR="0045561B" w:rsidRPr="00B5427A" w:rsidRDefault="0045561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2E2AE9B4" w:rsidR="000C5960" w:rsidRDefault="000C5960" w:rsidP="00CF0E1D">
            <w:pPr>
              <w:jc w:val="center"/>
              <w:rPr>
                <w:rFonts w:ascii="宋体" w:hAnsi="宋体"/>
                <w:sz w:val="28"/>
              </w:rPr>
            </w:pPr>
            <w:r>
              <w:rPr>
                <w:rFonts w:ascii="宋体" w:hAnsi="宋体" w:hint="eastAsia"/>
                <w:sz w:val="28"/>
              </w:rPr>
              <w:t>CS</w:t>
            </w:r>
            <w:r w:rsidR="00CF0E1D">
              <w:rPr>
                <w:rFonts w:ascii="宋体" w:hAnsi="宋体"/>
                <w:sz w:val="28"/>
              </w:rPr>
              <w:t>16</w:t>
            </w:r>
            <w:r>
              <w:rPr>
                <w:rFonts w:ascii="宋体" w:hAnsi="宋体" w:hint="eastAsia"/>
                <w:sz w:val="28"/>
              </w:rPr>
              <w:t>0</w:t>
            </w:r>
            <w:r w:rsidR="00CF0E1D">
              <w:rPr>
                <w:rFonts w:ascii="宋体" w:hAnsi="宋体"/>
                <w:sz w:val="28"/>
              </w:rPr>
              <w:t>X</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6BBFDA3B" w:rsidR="000C5960" w:rsidRDefault="0045561B" w:rsidP="00546102">
            <w:pPr>
              <w:jc w:val="center"/>
              <w:rPr>
                <w:rFonts w:ascii="宋体" w:hAnsi="宋体"/>
                <w:sz w:val="28"/>
              </w:rPr>
            </w:pPr>
            <w:sdt>
              <w:sdtPr>
                <w:rPr>
                  <w:rFonts w:ascii="宋体" w:hAnsi="宋体" w:hint="eastAsia"/>
                  <w:sz w:val="28"/>
                </w:rPr>
                <w:alias w:val="作者"/>
                <w:tag w:val=""/>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Content>
                <w:r w:rsidR="00046EC8">
                  <w:rPr>
                    <w:rFonts w:ascii="宋体" w:hAnsi="宋体" w:hint="eastAsia"/>
                    <w:sz w:val="28"/>
                  </w:rPr>
                  <w:t>郭德纲</w:t>
                </w:r>
              </w:sdtContent>
            </w:sdt>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7777777" w:rsidR="000C5960" w:rsidRDefault="000C5960">
            <w:pPr>
              <w:jc w:val="center"/>
              <w:rPr>
                <w:rFonts w:ascii="宋体" w:hAnsi="宋体"/>
                <w:sz w:val="28"/>
              </w:rPr>
            </w:pPr>
            <w:r>
              <w:rPr>
                <w:rFonts w:ascii="宋体" w:hAnsi="宋体" w:hint="eastAsia"/>
                <w:sz w:val="28"/>
              </w:rPr>
              <w:t>1345565666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commentRangeStart w:id="0"/>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98832B" w14:textId="45106454" w:rsidR="000C5960" w:rsidRDefault="0045561B">
            <w:pPr>
              <w:jc w:val="center"/>
              <w:rPr>
                <w:rFonts w:ascii="宋体" w:hAnsi="宋体"/>
                <w:sz w:val="28"/>
              </w:rPr>
            </w:pPr>
            <w:hyperlink r:id="rId11" w:history="1">
              <w:r w:rsidR="000C5960">
                <w:rPr>
                  <w:rStyle w:val="af"/>
                  <w:rFonts w:ascii="宋体" w:hAnsi="宋体" w:hint="eastAsia"/>
                  <w:sz w:val="28"/>
                </w:rPr>
                <w:t>13456@qq.com</w:t>
              </w:r>
            </w:hyperlink>
            <w:commentRangeEnd w:id="0"/>
            <w:r w:rsidR="00CF0E1D">
              <w:rPr>
                <w:rStyle w:val="a8"/>
              </w:rPr>
              <w:commentReference w:id="0"/>
            </w:r>
          </w:p>
        </w:tc>
      </w:tr>
    </w:tbl>
    <w:p w14:paraId="44C0ABAD" w14:textId="77777777" w:rsidR="000C5960" w:rsidRDefault="000C5960">
      <w:pPr>
        <w:widowControl/>
        <w:jc w:val="left"/>
        <w:sectPr w:rsidR="000C5960" w:rsidSect="00976F7A">
          <w:headerReference w:type="default" r:id="rId15"/>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FFEB289" w14:textId="35149AA3" w:rsidR="0045561B" w:rsidRDefault="000C5960">
      <w:pPr>
        <w:pStyle w:val="TOC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141690915" w:history="1">
        <w:r w:rsidR="0045561B" w:rsidRPr="00232CA5">
          <w:rPr>
            <w:rStyle w:val="af"/>
            <w:noProof/>
          </w:rPr>
          <w:t>1</w:t>
        </w:r>
        <w:r w:rsidR="0045561B">
          <w:rPr>
            <w:rFonts w:asciiTheme="minorHAnsi" w:eastAsiaTheme="minorEastAsia" w:hAnsiTheme="minorHAnsi" w:cstheme="minorBidi"/>
            <w:b w:val="0"/>
            <w:bCs w:val="0"/>
            <w:caps w:val="0"/>
            <w:noProof/>
            <w:sz w:val="21"/>
            <w:szCs w:val="22"/>
          </w:rPr>
          <w:tab/>
        </w:r>
        <w:r w:rsidR="0045561B" w:rsidRPr="00232CA5">
          <w:rPr>
            <w:rStyle w:val="af"/>
            <w:noProof/>
          </w:rPr>
          <w:t>课程设计概述</w:t>
        </w:r>
        <w:r w:rsidR="0045561B">
          <w:rPr>
            <w:noProof/>
            <w:webHidden/>
          </w:rPr>
          <w:tab/>
        </w:r>
        <w:r w:rsidR="0045561B">
          <w:rPr>
            <w:noProof/>
            <w:webHidden/>
          </w:rPr>
          <w:fldChar w:fldCharType="begin"/>
        </w:r>
        <w:r w:rsidR="0045561B">
          <w:rPr>
            <w:noProof/>
            <w:webHidden/>
          </w:rPr>
          <w:instrText xml:space="preserve"> PAGEREF _Toc141690915 \h </w:instrText>
        </w:r>
        <w:r w:rsidR="0045561B">
          <w:rPr>
            <w:noProof/>
            <w:webHidden/>
          </w:rPr>
        </w:r>
        <w:r w:rsidR="0045561B">
          <w:rPr>
            <w:noProof/>
            <w:webHidden/>
          </w:rPr>
          <w:fldChar w:fldCharType="separate"/>
        </w:r>
        <w:r w:rsidR="0045561B">
          <w:rPr>
            <w:noProof/>
            <w:webHidden/>
          </w:rPr>
          <w:t>3</w:t>
        </w:r>
        <w:r w:rsidR="0045561B">
          <w:rPr>
            <w:noProof/>
            <w:webHidden/>
          </w:rPr>
          <w:fldChar w:fldCharType="end"/>
        </w:r>
      </w:hyperlink>
    </w:p>
    <w:p w14:paraId="79140490" w14:textId="0F0F3BCD"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16" w:history="1">
        <w:r w:rsidRPr="00232CA5">
          <w:rPr>
            <w:rStyle w:val="af"/>
            <w:noProof/>
          </w:rPr>
          <w:t>1.1</w:t>
        </w:r>
        <w:r>
          <w:rPr>
            <w:rFonts w:asciiTheme="minorHAnsi" w:eastAsiaTheme="minorEastAsia" w:hAnsiTheme="minorHAnsi" w:cstheme="minorBidi"/>
            <w:smallCaps w:val="0"/>
            <w:noProof/>
            <w:sz w:val="21"/>
            <w:szCs w:val="22"/>
          </w:rPr>
          <w:tab/>
        </w:r>
        <w:r w:rsidRPr="00232CA5">
          <w:rPr>
            <w:rStyle w:val="af"/>
            <w:noProof/>
          </w:rPr>
          <w:t>课设目的</w:t>
        </w:r>
        <w:r>
          <w:rPr>
            <w:noProof/>
            <w:webHidden/>
          </w:rPr>
          <w:tab/>
        </w:r>
        <w:r>
          <w:rPr>
            <w:noProof/>
            <w:webHidden/>
          </w:rPr>
          <w:fldChar w:fldCharType="begin"/>
        </w:r>
        <w:r>
          <w:rPr>
            <w:noProof/>
            <w:webHidden/>
          </w:rPr>
          <w:instrText xml:space="preserve"> PAGEREF _Toc141690916 \h </w:instrText>
        </w:r>
        <w:r>
          <w:rPr>
            <w:noProof/>
            <w:webHidden/>
          </w:rPr>
        </w:r>
        <w:r>
          <w:rPr>
            <w:noProof/>
            <w:webHidden/>
          </w:rPr>
          <w:fldChar w:fldCharType="separate"/>
        </w:r>
        <w:r>
          <w:rPr>
            <w:noProof/>
            <w:webHidden/>
          </w:rPr>
          <w:t>3</w:t>
        </w:r>
        <w:r>
          <w:rPr>
            <w:noProof/>
            <w:webHidden/>
          </w:rPr>
          <w:fldChar w:fldCharType="end"/>
        </w:r>
      </w:hyperlink>
    </w:p>
    <w:p w14:paraId="0FFFFD81" w14:textId="51B71DB0"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17" w:history="1">
        <w:r w:rsidRPr="00232CA5">
          <w:rPr>
            <w:rStyle w:val="af"/>
            <w:noProof/>
          </w:rPr>
          <w:t>1.2</w:t>
        </w:r>
        <w:r>
          <w:rPr>
            <w:rFonts w:asciiTheme="minorHAnsi" w:eastAsiaTheme="minorEastAsia" w:hAnsiTheme="minorHAnsi" w:cstheme="minorBidi"/>
            <w:smallCaps w:val="0"/>
            <w:noProof/>
            <w:sz w:val="21"/>
            <w:szCs w:val="22"/>
          </w:rPr>
          <w:tab/>
        </w:r>
        <w:r w:rsidRPr="00232CA5">
          <w:rPr>
            <w:rStyle w:val="af"/>
            <w:noProof/>
          </w:rPr>
          <w:t>设计任务</w:t>
        </w:r>
        <w:r>
          <w:rPr>
            <w:noProof/>
            <w:webHidden/>
          </w:rPr>
          <w:tab/>
        </w:r>
        <w:r>
          <w:rPr>
            <w:noProof/>
            <w:webHidden/>
          </w:rPr>
          <w:fldChar w:fldCharType="begin"/>
        </w:r>
        <w:r>
          <w:rPr>
            <w:noProof/>
            <w:webHidden/>
          </w:rPr>
          <w:instrText xml:space="preserve"> PAGEREF _Toc141690917 \h </w:instrText>
        </w:r>
        <w:r>
          <w:rPr>
            <w:noProof/>
            <w:webHidden/>
          </w:rPr>
        </w:r>
        <w:r>
          <w:rPr>
            <w:noProof/>
            <w:webHidden/>
          </w:rPr>
          <w:fldChar w:fldCharType="separate"/>
        </w:r>
        <w:r>
          <w:rPr>
            <w:noProof/>
            <w:webHidden/>
          </w:rPr>
          <w:t>3</w:t>
        </w:r>
        <w:r>
          <w:rPr>
            <w:noProof/>
            <w:webHidden/>
          </w:rPr>
          <w:fldChar w:fldCharType="end"/>
        </w:r>
      </w:hyperlink>
    </w:p>
    <w:p w14:paraId="6AACF4A2" w14:textId="2E084531"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18" w:history="1">
        <w:r w:rsidRPr="00232CA5">
          <w:rPr>
            <w:rStyle w:val="af"/>
            <w:noProof/>
          </w:rPr>
          <w:t>1.3</w:t>
        </w:r>
        <w:r>
          <w:rPr>
            <w:rFonts w:asciiTheme="minorHAnsi" w:eastAsiaTheme="minorEastAsia" w:hAnsiTheme="minorHAnsi" w:cstheme="minorBidi"/>
            <w:smallCaps w:val="0"/>
            <w:noProof/>
            <w:sz w:val="21"/>
            <w:szCs w:val="22"/>
          </w:rPr>
          <w:tab/>
        </w:r>
        <w:r w:rsidRPr="00232CA5">
          <w:rPr>
            <w:rStyle w:val="af"/>
            <w:noProof/>
          </w:rPr>
          <w:t>设计要求</w:t>
        </w:r>
        <w:r>
          <w:rPr>
            <w:noProof/>
            <w:webHidden/>
          </w:rPr>
          <w:tab/>
        </w:r>
        <w:r>
          <w:rPr>
            <w:noProof/>
            <w:webHidden/>
          </w:rPr>
          <w:fldChar w:fldCharType="begin"/>
        </w:r>
        <w:r>
          <w:rPr>
            <w:noProof/>
            <w:webHidden/>
          </w:rPr>
          <w:instrText xml:space="preserve"> PAGEREF _Toc141690918 \h </w:instrText>
        </w:r>
        <w:r>
          <w:rPr>
            <w:noProof/>
            <w:webHidden/>
          </w:rPr>
        </w:r>
        <w:r>
          <w:rPr>
            <w:noProof/>
            <w:webHidden/>
          </w:rPr>
          <w:fldChar w:fldCharType="separate"/>
        </w:r>
        <w:r>
          <w:rPr>
            <w:noProof/>
            <w:webHidden/>
          </w:rPr>
          <w:t>3</w:t>
        </w:r>
        <w:r>
          <w:rPr>
            <w:noProof/>
            <w:webHidden/>
          </w:rPr>
          <w:fldChar w:fldCharType="end"/>
        </w:r>
      </w:hyperlink>
    </w:p>
    <w:p w14:paraId="0831E297" w14:textId="0F43A622"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19" w:history="1">
        <w:r w:rsidRPr="00232CA5">
          <w:rPr>
            <w:rStyle w:val="af"/>
            <w:noProof/>
          </w:rPr>
          <w:t>1.4</w:t>
        </w:r>
        <w:r>
          <w:rPr>
            <w:rFonts w:asciiTheme="minorHAnsi" w:eastAsiaTheme="minorEastAsia" w:hAnsiTheme="minorHAnsi" w:cstheme="minorBidi"/>
            <w:smallCaps w:val="0"/>
            <w:noProof/>
            <w:sz w:val="21"/>
            <w:szCs w:val="22"/>
          </w:rPr>
          <w:tab/>
        </w:r>
        <w:r w:rsidRPr="00232CA5">
          <w:rPr>
            <w:rStyle w:val="af"/>
            <w:noProof/>
          </w:rPr>
          <w:t>技术指标</w:t>
        </w:r>
        <w:r>
          <w:rPr>
            <w:noProof/>
            <w:webHidden/>
          </w:rPr>
          <w:tab/>
        </w:r>
        <w:r>
          <w:rPr>
            <w:noProof/>
            <w:webHidden/>
          </w:rPr>
          <w:fldChar w:fldCharType="begin"/>
        </w:r>
        <w:r>
          <w:rPr>
            <w:noProof/>
            <w:webHidden/>
          </w:rPr>
          <w:instrText xml:space="preserve"> PAGEREF _Toc141690919 \h </w:instrText>
        </w:r>
        <w:r>
          <w:rPr>
            <w:noProof/>
            <w:webHidden/>
          </w:rPr>
        </w:r>
        <w:r>
          <w:rPr>
            <w:noProof/>
            <w:webHidden/>
          </w:rPr>
          <w:fldChar w:fldCharType="separate"/>
        </w:r>
        <w:r>
          <w:rPr>
            <w:noProof/>
            <w:webHidden/>
          </w:rPr>
          <w:t>4</w:t>
        </w:r>
        <w:r>
          <w:rPr>
            <w:noProof/>
            <w:webHidden/>
          </w:rPr>
          <w:fldChar w:fldCharType="end"/>
        </w:r>
      </w:hyperlink>
    </w:p>
    <w:p w14:paraId="7CCE785E" w14:textId="4E2521F3" w:rsidR="0045561B" w:rsidRDefault="0045561B">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41690920" w:history="1">
        <w:r w:rsidRPr="00232CA5">
          <w:rPr>
            <w:rStyle w:val="af"/>
            <w:noProof/>
          </w:rPr>
          <w:t>2</w:t>
        </w:r>
        <w:r>
          <w:rPr>
            <w:rFonts w:asciiTheme="minorHAnsi" w:eastAsiaTheme="minorEastAsia" w:hAnsiTheme="minorHAnsi" w:cstheme="minorBidi"/>
            <w:b w:val="0"/>
            <w:bCs w:val="0"/>
            <w:caps w:val="0"/>
            <w:noProof/>
            <w:sz w:val="21"/>
            <w:szCs w:val="22"/>
          </w:rPr>
          <w:tab/>
        </w:r>
        <w:r w:rsidRPr="00232CA5">
          <w:rPr>
            <w:rStyle w:val="af"/>
            <w:noProof/>
          </w:rPr>
          <w:t>总体方案设计</w:t>
        </w:r>
        <w:r>
          <w:rPr>
            <w:noProof/>
            <w:webHidden/>
          </w:rPr>
          <w:tab/>
        </w:r>
        <w:r>
          <w:rPr>
            <w:noProof/>
            <w:webHidden/>
          </w:rPr>
          <w:fldChar w:fldCharType="begin"/>
        </w:r>
        <w:r>
          <w:rPr>
            <w:noProof/>
            <w:webHidden/>
          </w:rPr>
          <w:instrText xml:space="preserve"> PAGEREF _Toc141690920 \h </w:instrText>
        </w:r>
        <w:r>
          <w:rPr>
            <w:noProof/>
            <w:webHidden/>
          </w:rPr>
        </w:r>
        <w:r>
          <w:rPr>
            <w:noProof/>
            <w:webHidden/>
          </w:rPr>
          <w:fldChar w:fldCharType="separate"/>
        </w:r>
        <w:r>
          <w:rPr>
            <w:noProof/>
            <w:webHidden/>
          </w:rPr>
          <w:t>6</w:t>
        </w:r>
        <w:r>
          <w:rPr>
            <w:noProof/>
            <w:webHidden/>
          </w:rPr>
          <w:fldChar w:fldCharType="end"/>
        </w:r>
      </w:hyperlink>
    </w:p>
    <w:p w14:paraId="17ECB339" w14:textId="44C20C20"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1" w:history="1">
        <w:r w:rsidRPr="00232CA5">
          <w:rPr>
            <w:rStyle w:val="af"/>
            <w:noProof/>
          </w:rPr>
          <w:t>2.1</w:t>
        </w:r>
        <w:r>
          <w:rPr>
            <w:rFonts w:asciiTheme="minorHAnsi" w:eastAsiaTheme="minorEastAsia" w:hAnsiTheme="minorHAnsi" w:cstheme="minorBidi"/>
            <w:smallCaps w:val="0"/>
            <w:noProof/>
            <w:sz w:val="21"/>
            <w:szCs w:val="22"/>
          </w:rPr>
          <w:tab/>
        </w:r>
        <w:r w:rsidRPr="00232CA5">
          <w:rPr>
            <w:rStyle w:val="af"/>
            <w:noProof/>
          </w:rPr>
          <w:t>单周期</w:t>
        </w:r>
        <w:r w:rsidRPr="00232CA5">
          <w:rPr>
            <w:rStyle w:val="af"/>
            <w:noProof/>
          </w:rPr>
          <w:t>CPU</w:t>
        </w:r>
        <w:r w:rsidRPr="00232CA5">
          <w:rPr>
            <w:rStyle w:val="af"/>
            <w:noProof/>
          </w:rPr>
          <w:t>设计</w:t>
        </w:r>
        <w:r>
          <w:rPr>
            <w:noProof/>
            <w:webHidden/>
          </w:rPr>
          <w:tab/>
        </w:r>
        <w:r>
          <w:rPr>
            <w:noProof/>
            <w:webHidden/>
          </w:rPr>
          <w:fldChar w:fldCharType="begin"/>
        </w:r>
        <w:r>
          <w:rPr>
            <w:noProof/>
            <w:webHidden/>
          </w:rPr>
          <w:instrText xml:space="preserve"> PAGEREF _Toc141690921 \h </w:instrText>
        </w:r>
        <w:r>
          <w:rPr>
            <w:noProof/>
            <w:webHidden/>
          </w:rPr>
        </w:r>
        <w:r>
          <w:rPr>
            <w:noProof/>
            <w:webHidden/>
          </w:rPr>
          <w:fldChar w:fldCharType="separate"/>
        </w:r>
        <w:r>
          <w:rPr>
            <w:noProof/>
            <w:webHidden/>
          </w:rPr>
          <w:t>6</w:t>
        </w:r>
        <w:r>
          <w:rPr>
            <w:noProof/>
            <w:webHidden/>
          </w:rPr>
          <w:fldChar w:fldCharType="end"/>
        </w:r>
      </w:hyperlink>
    </w:p>
    <w:p w14:paraId="6EA45BF5" w14:textId="33F4E22F"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2" w:history="1">
        <w:r w:rsidRPr="00232CA5">
          <w:rPr>
            <w:rStyle w:val="af"/>
            <w:noProof/>
          </w:rPr>
          <w:t>2.2</w:t>
        </w:r>
        <w:r>
          <w:rPr>
            <w:rFonts w:asciiTheme="minorHAnsi" w:eastAsiaTheme="minorEastAsia" w:hAnsiTheme="minorHAnsi" w:cstheme="minorBidi"/>
            <w:smallCaps w:val="0"/>
            <w:noProof/>
            <w:sz w:val="21"/>
            <w:szCs w:val="22"/>
          </w:rPr>
          <w:tab/>
        </w:r>
        <w:r w:rsidRPr="00232CA5">
          <w:rPr>
            <w:rStyle w:val="af"/>
            <w:noProof/>
          </w:rPr>
          <w:t>中断机制设计</w:t>
        </w:r>
        <w:r>
          <w:rPr>
            <w:noProof/>
            <w:webHidden/>
          </w:rPr>
          <w:tab/>
        </w:r>
        <w:r>
          <w:rPr>
            <w:noProof/>
            <w:webHidden/>
          </w:rPr>
          <w:fldChar w:fldCharType="begin"/>
        </w:r>
        <w:r>
          <w:rPr>
            <w:noProof/>
            <w:webHidden/>
          </w:rPr>
          <w:instrText xml:space="preserve"> PAGEREF _Toc141690922 \h </w:instrText>
        </w:r>
        <w:r>
          <w:rPr>
            <w:noProof/>
            <w:webHidden/>
          </w:rPr>
        </w:r>
        <w:r>
          <w:rPr>
            <w:noProof/>
            <w:webHidden/>
          </w:rPr>
          <w:fldChar w:fldCharType="separate"/>
        </w:r>
        <w:r>
          <w:rPr>
            <w:noProof/>
            <w:webHidden/>
          </w:rPr>
          <w:t>8</w:t>
        </w:r>
        <w:r>
          <w:rPr>
            <w:noProof/>
            <w:webHidden/>
          </w:rPr>
          <w:fldChar w:fldCharType="end"/>
        </w:r>
      </w:hyperlink>
    </w:p>
    <w:p w14:paraId="3268C66F" w14:textId="6C2E91FB"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3" w:history="1">
        <w:r w:rsidRPr="00232CA5">
          <w:rPr>
            <w:rStyle w:val="af"/>
            <w:noProof/>
          </w:rPr>
          <w:t>2.3</w:t>
        </w:r>
        <w:r>
          <w:rPr>
            <w:rFonts w:asciiTheme="minorHAnsi" w:eastAsiaTheme="minorEastAsia" w:hAnsiTheme="minorHAnsi" w:cstheme="minorBidi"/>
            <w:smallCaps w:val="0"/>
            <w:noProof/>
            <w:sz w:val="21"/>
            <w:szCs w:val="22"/>
          </w:rPr>
          <w:tab/>
        </w:r>
        <w:r w:rsidRPr="00232CA5">
          <w:rPr>
            <w:rStyle w:val="af"/>
            <w:noProof/>
          </w:rPr>
          <w:t>流水</w:t>
        </w:r>
        <w:r w:rsidRPr="00232CA5">
          <w:rPr>
            <w:rStyle w:val="af"/>
            <w:noProof/>
          </w:rPr>
          <w:t>CPU</w:t>
        </w:r>
        <w:r w:rsidRPr="00232CA5">
          <w:rPr>
            <w:rStyle w:val="af"/>
            <w:noProof/>
          </w:rPr>
          <w:t>设计</w:t>
        </w:r>
        <w:r>
          <w:rPr>
            <w:noProof/>
            <w:webHidden/>
          </w:rPr>
          <w:tab/>
        </w:r>
        <w:r>
          <w:rPr>
            <w:noProof/>
            <w:webHidden/>
          </w:rPr>
          <w:fldChar w:fldCharType="begin"/>
        </w:r>
        <w:r>
          <w:rPr>
            <w:noProof/>
            <w:webHidden/>
          </w:rPr>
          <w:instrText xml:space="preserve"> PAGEREF _Toc141690923 \h </w:instrText>
        </w:r>
        <w:r>
          <w:rPr>
            <w:noProof/>
            <w:webHidden/>
          </w:rPr>
        </w:r>
        <w:r>
          <w:rPr>
            <w:noProof/>
            <w:webHidden/>
          </w:rPr>
          <w:fldChar w:fldCharType="separate"/>
        </w:r>
        <w:r>
          <w:rPr>
            <w:noProof/>
            <w:webHidden/>
          </w:rPr>
          <w:t>9</w:t>
        </w:r>
        <w:r>
          <w:rPr>
            <w:noProof/>
            <w:webHidden/>
          </w:rPr>
          <w:fldChar w:fldCharType="end"/>
        </w:r>
      </w:hyperlink>
    </w:p>
    <w:p w14:paraId="789150AF" w14:textId="1EA85F2A"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4" w:history="1">
        <w:r w:rsidRPr="00232CA5">
          <w:rPr>
            <w:rStyle w:val="af"/>
            <w:noProof/>
          </w:rPr>
          <w:t>2.4</w:t>
        </w:r>
        <w:r>
          <w:rPr>
            <w:rFonts w:asciiTheme="minorHAnsi" w:eastAsiaTheme="minorEastAsia" w:hAnsiTheme="minorHAnsi" w:cstheme="minorBidi"/>
            <w:smallCaps w:val="0"/>
            <w:noProof/>
            <w:sz w:val="21"/>
            <w:szCs w:val="22"/>
          </w:rPr>
          <w:tab/>
        </w:r>
        <w:r w:rsidRPr="00232CA5">
          <w:rPr>
            <w:rStyle w:val="af"/>
            <w:noProof/>
          </w:rPr>
          <w:t>气泡式流水线设计</w:t>
        </w:r>
        <w:r>
          <w:rPr>
            <w:noProof/>
            <w:webHidden/>
          </w:rPr>
          <w:tab/>
        </w:r>
        <w:r>
          <w:rPr>
            <w:noProof/>
            <w:webHidden/>
          </w:rPr>
          <w:fldChar w:fldCharType="begin"/>
        </w:r>
        <w:r>
          <w:rPr>
            <w:noProof/>
            <w:webHidden/>
          </w:rPr>
          <w:instrText xml:space="preserve"> PAGEREF _Toc141690924 \h </w:instrText>
        </w:r>
        <w:r>
          <w:rPr>
            <w:noProof/>
            <w:webHidden/>
          </w:rPr>
        </w:r>
        <w:r>
          <w:rPr>
            <w:noProof/>
            <w:webHidden/>
          </w:rPr>
          <w:fldChar w:fldCharType="separate"/>
        </w:r>
        <w:r>
          <w:rPr>
            <w:noProof/>
            <w:webHidden/>
          </w:rPr>
          <w:t>9</w:t>
        </w:r>
        <w:r>
          <w:rPr>
            <w:noProof/>
            <w:webHidden/>
          </w:rPr>
          <w:fldChar w:fldCharType="end"/>
        </w:r>
      </w:hyperlink>
    </w:p>
    <w:p w14:paraId="79D14AE6" w14:textId="1DB51F3B"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5" w:history="1">
        <w:r w:rsidRPr="00232CA5">
          <w:rPr>
            <w:rStyle w:val="af"/>
            <w:noProof/>
          </w:rPr>
          <w:t>2.5</w:t>
        </w:r>
        <w:r>
          <w:rPr>
            <w:rFonts w:asciiTheme="minorHAnsi" w:eastAsiaTheme="minorEastAsia" w:hAnsiTheme="minorHAnsi" w:cstheme="minorBidi"/>
            <w:smallCaps w:val="0"/>
            <w:noProof/>
            <w:sz w:val="21"/>
            <w:szCs w:val="22"/>
          </w:rPr>
          <w:tab/>
        </w:r>
        <w:r w:rsidRPr="00232CA5">
          <w:rPr>
            <w:rStyle w:val="af"/>
            <w:noProof/>
          </w:rPr>
          <w:t>数据转发流水线设计</w:t>
        </w:r>
        <w:r>
          <w:rPr>
            <w:noProof/>
            <w:webHidden/>
          </w:rPr>
          <w:tab/>
        </w:r>
        <w:r>
          <w:rPr>
            <w:noProof/>
            <w:webHidden/>
          </w:rPr>
          <w:fldChar w:fldCharType="begin"/>
        </w:r>
        <w:r>
          <w:rPr>
            <w:noProof/>
            <w:webHidden/>
          </w:rPr>
          <w:instrText xml:space="preserve"> PAGEREF _Toc141690925 \h </w:instrText>
        </w:r>
        <w:r>
          <w:rPr>
            <w:noProof/>
            <w:webHidden/>
          </w:rPr>
        </w:r>
        <w:r>
          <w:rPr>
            <w:noProof/>
            <w:webHidden/>
          </w:rPr>
          <w:fldChar w:fldCharType="separate"/>
        </w:r>
        <w:r>
          <w:rPr>
            <w:noProof/>
            <w:webHidden/>
          </w:rPr>
          <w:t>10</w:t>
        </w:r>
        <w:r>
          <w:rPr>
            <w:noProof/>
            <w:webHidden/>
          </w:rPr>
          <w:fldChar w:fldCharType="end"/>
        </w:r>
      </w:hyperlink>
    </w:p>
    <w:p w14:paraId="6D33472C" w14:textId="21478CC2"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6" w:history="1">
        <w:r w:rsidRPr="00232CA5">
          <w:rPr>
            <w:rStyle w:val="af"/>
            <w:noProof/>
          </w:rPr>
          <w:t>2.6</w:t>
        </w:r>
        <w:r>
          <w:rPr>
            <w:rFonts w:asciiTheme="minorHAnsi" w:eastAsiaTheme="minorEastAsia" w:hAnsiTheme="minorHAnsi" w:cstheme="minorBidi"/>
            <w:smallCaps w:val="0"/>
            <w:noProof/>
            <w:sz w:val="21"/>
            <w:szCs w:val="22"/>
          </w:rPr>
          <w:tab/>
        </w:r>
        <w:r w:rsidRPr="00232CA5">
          <w:rPr>
            <w:rStyle w:val="af"/>
            <w:noProof/>
          </w:rPr>
          <w:t>动态分支预测机制（未完成部分可不写，直接删除）</w:t>
        </w:r>
        <w:r>
          <w:rPr>
            <w:noProof/>
            <w:webHidden/>
          </w:rPr>
          <w:tab/>
        </w:r>
        <w:r>
          <w:rPr>
            <w:noProof/>
            <w:webHidden/>
          </w:rPr>
          <w:fldChar w:fldCharType="begin"/>
        </w:r>
        <w:r>
          <w:rPr>
            <w:noProof/>
            <w:webHidden/>
          </w:rPr>
          <w:instrText xml:space="preserve"> PAGEREF _Toc141690926 \h </w:instrText>
        </w:r>
        <w:r>
          <w:rPr>
            <w:noProof/>
            <w:webHidden/>
          </w:rPr>
        </w:r>
        <w:r>
          <w:rPr>
            <w:noProof/>
            <w:webHidden/>
          </w:rPr>
          <w:fldChar w:fldCharType="separate"/>
        </w:r>
        <w:r>
          <w:rPr>
            <w:noProof/>
            <w:webHidden/>
          </w:rPr>
          <w:t>10</w:t>
        </w:r>
        <w:r>
          <w:rPr>
            <w:noProof/>
            <w:webHidden/>
          </w:rPr>
          <w:fldChar w:fldCharType="end"/>
        </w:r>
      </w:hyperlink>
    </w:p>
    <w:p w14:paraId="633E594B" w14:textId="218FBF9C" w:rsidR="0045561B" w:rsidRDefault="0045561B">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41690927" w:history="1">
        <w:r w:rsidRPr="00232CA5">
          <w:rPr>
            <w:rStyle w:val="af"/>
            <w:noProof/>
          </w:rPr>
          <w:t>3</w:t>
        </w:r>
        <w:r>
          <w:rPr>
            <w:rFonts w:asciiTheme="minorHAnsi" w:eastAsiaTheme="minorEastAsia" w:hAnsiTheme="minorHAnsi" w:cstheme="minorBidi"/>
            <w:b w:val="0"/>
            <w:bCs w:val="0"/>
            <w:caps w:val="0"/>
            <w:noProof/>
            <w:sz w:val="21"/>
            <w:szCs w:val="22"/>
          </w:rPr>
          <w:tab/>
        </w:r>
        <w:r w:rsidRPr="00232CA5">
          <w:rPr>
            <w:rStyle w:val="af"/>
            <w:noProof/>
          </w:rPr>
          <w:t>详细设计与实现</w:t>
        </w:r>
        <w:r>
          <w:rPr>
            <w:noProof/>
            <w:webHidden/>
          </w:rPr>
          <w:tab/>
        </w:r>
        <w:r>
          <w:rPr>
            <w:noProof/>
            <w:webHidden/>
          </w:rPr>
          <w:fldChar w:fldCharType="begin"/>
        </w:r>
        <w:r>
          <w:rPr>
            <w:noProof/>
            <w:webHidden/>
          </w:rPr>
          <w:instrText xml:space="preserve"> PAGEREF _Toc141690927 \h </w:instrText>
        </w:r>
        <w:r>
          <w:rPr>
            <w:noProof/>
            <w:webHidden/>
          </w:rPr>
        </w:r>
        <w:r>
          <w:rPr>
            <w:noProof/>
            <w:webHidden/>
          </w:rPr>
          <w:fldChar w:fldCharType="separate"/>
        </w:r>
        <w:r>
          <w:rPr>
            <w:noProof/>
            <w:webHidden/>
          </w:rPr>
          <w:t>11</w:t>
        </w:r>
        <w:r>
          <w:rPr>
            <w:noProof/>
            <w:webHidden/>
          </w:rPr>
          <w:fldChar w:fldCharType="end"/>
        </w:r>
      </w:hyperlink>
    </w:p>
    <w:p w14:paraId="69F48B41" w14:textId="391AB792"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8" w:history="1">
        <w:r w:rsidRPr="00232CA5">
          <w:rPr>
            <w:rStyle w:val="af"/>
            <w:noProof/>
          </w:rPr>
          <w:t>3.1</w:t>
        </w:r>
        <w:r>
          <w:rPr>
            <w:rFonts w:asciiTheme="minorHAnsi" w:eastAsiaTheme="minorEastAsia" w:hAnsiTheme="minorHAnsi" w:cstheme="minorBidi"/>
            <w:smallCaps w:val="0"/>
            <w:noProof/>
            <w:sz w:val="21"/>
            <w:szCs w:val="22"/>
          </w:rPr>
          <w:tab/>
        </w:r>
        <w:r w:rsidRPr="00232CA5">
          <w:rPr>
            <w:rStyle w:val="af"/>
            <w:noProof/>
          </w:rPr>
          <w:t>单周期</w:t>
        </w:r>
        <w:r w:rsidRPr="00232CA5">
          <w:rPr>
            <w:rStyle w:val="af"/>
            <w:noProof/>
          </w:rPr>
          <w:t xml:space="preserve">CPU </w:t>
        </w:r>
        <w:r w:rsidRPr="00232CA5">
          <w:rPr>
            <w:rStyle w:val="af"/>
            <w:noProof/>
          </w:rPr>
          <w:t>实现</w:t>
        </w:r>
        <w:r>
          <w:rPr>
            <w:noProof/>
            <w:webHidden/>
          </w:rPr>
          <w:tab/>
        </w:r>
        <w:r>
          <w:rPr>
            <w:noProof/>
            <w:webHidden/>
          </w:rPr>
          <w:fldChar w:fldCharType="begin"/>
        </w:r>
        <w:r>
          <w:rPr>
            <w:noProof/>
            <w:webHidden/>
          </w:rPr>
          <w:instrText xml:space="preserve"> PAGEREF _Toc141690928 \h </w:instrText>
        </w:r>
        <w:r>
          <w:rPr>
            <w:noProof/>
            <w:webHidden/>
          </w:rPr>
        </w:r>
        <w:r>
          <w:rPr>
            <w:noProof/>
            <w:webHidden/>
          </w:rPr>
          <w:fldChar w:fldCharType="separate"/>
        </w:r>
        <w:r>
          <w:rPr>
            <w:noProof/>
            <w:webHidden/>
          </w:rPr>
          <w:t>11</w:t>
        </w:r>
        <w:r>
          <w:rPr>
            <w:noProof/>
            <w:webHidden/>
          </w:rPr>
          <w:fldChar w:fldCharType="end"/>
        </w:r>
      </w:hyperlink>
    </w:p>
    <w:p w14:paraId="658F23DD" w14:textId="0CC07927"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9" w:history="1">
        <w:r w:rsidRPr="00232CA5">
          <w:rPr>
            <w:rStyle w:val="af"/>
            <w:noProof/>
          </w:rPr>
          <w:t>3.2</w:t>
        </w:r>
        <w:r>
          <w:rPr>
            <w:rFonts w:asciiTheme="minorHAnsi" w:eastAsiaTheme="minorEastAsia" w:hAnsiTheme="minorHAnsi" w:cstheme="minorBidi"/>
            <w:smallCaps w:val="0"/>
            <w:noProof/>
            <w:sz w:val="21"/>
            <w:szCs w:val="22"/>
          </w:rPr>
          <w:tab/>
        </w:r>
        <w:r w:rsidRPr="00232CA5">
          <w:rPr>
            <w:rStyle w:val="af"/>
            <w:noProof/>
          </w:rPr>
          <w:t>中断机制实现</w:t>
        </w:r>
        <w:r>
          <w:rPr>
            <w:noProof/>
            <w:webHidden/>
          </w:rPr>
          <w:tab/>
        </w:r>
        <w:r>
          <w:rPr>
            <w:noProof/>
            <w:webHidden/>
          </w:rPr>
          <w:fldChar w:fldCharType="begin"/>
        </w:r>
        <w:r>
          <w:rPr>
            <w:noProof/>
            <w:webHidden/>
          </w:rPr>
          <w:instrText xml:space="preserve"> PAGEREF _Toc141690929 \h </w:instrText>
        </w:r>
        <w:r>
          <w:rPr>
            <w:noProof/>
            <w:webHidden/>
          </w:rPr>
        </w:r>
        <w:r>
          <w:rPr>
            <w:noProof/>
            <w:webHidden/>
          </w:rPr>
          <w:fldChar w:fldCharType="separate"/>
        </w:r>
        <w:r>
          <w:rPr>
            <w:noProof/>
            <w:webHidden/>
          </w:rPr>
          <w:t>13</w:t>
        </w:r>
        <w:r>
          <w:rPr>
            <w:noProof/>
            <w:webHidden/>
          </w:rPr>
          <w:fldChar w:fldCharType="end"/>
        </w:r>
      </w:hyperlink>
    </w:p>
    <w:p w14:paraId="3F5FBAAA" w14:textId="60762E8E"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0" w:history="1">
        <w:r w:rsidRPr="00232CA5">
          <w:rPr>
            <w:rStyle w:val="af"/>
            <w:noProof/>
          </w:rPr>
          <w:t>3.3</w:t>
        </w:r>
        <w:r>
          <w:rPr>
            <w:rFonts w:asciiTheme="minorHAnsi" w:eastAsiaTheme="minorEastAsia" w:hAnsiTheme="minorHAnsi" w:cstheme="minorBidi"/>
            <w:smallCaps w:val="0"/>
            <w:noProof/>
            <w:sz w:val="21"/>
            <w:szCs w:val="22"/>
          </w:rPr>
          <w:tab/>
        </w:r>
        <w:r w:rsidRPr="00232CA5">
          <w:rPr>
            <w:rStyle w:val="af"/>
            <w:noProof/>
          </w:rPr>
          <w:t>流水</w:t>
        </w:r>
        <w:r w:rsidRPr="00232CA5">
          <w:rPr>
            <w:rStyle w:val="af"/>
            <w:noProof/>
          </w:rPr>
          <w:t>CPU</w:t>
        </w:r>
        <w:r w:rsidRPr="00232CA5">
          <w:rPr>
            <w:rStyle w:val="af"/>
            <w:noProof/>
          </w:rPr>
          <w:t>实现</w:t>
        </w:r>
        <w:r>
          <w:rPr>
            <w:noProof/>
            <w:webHidden/>
          </w:rPr>
          <w:tab/>
        </w:r>
        <w:r>
          <w:rPr>
            <w:noProof/>
            <w:webHidden/>
          </w:rPr>
          <w:fldChar w:fldCharType="begin"/>
        </w:r>
        <w:r>
          <w:rPr>
            <w:noProof/>
            <w:webHidden/>
          </w:rPr>
          <w:instrText xml:space="preserve"> PAGEREF _Toc141690930 \h </w:instrText>
        </w:r>
        <w:r>
          <w:rPr>
            <w:noProof/>
            <w:webHidden/>
          </w:rPr>
        </w:r>
        <w:r>
          <w:rPr>
            <w:noProof/>
            <w:webHidden/>
          </w:rPr>
          <w:fldChar w:fldCharType="separate"/>
        </w:r>
        <w:r>
          <w:rPr>
            <w:noProof/>
            <w:webHidden/>
          </w:rPr>
          <w:t>14</w:t>
        </w:r>
        <w:r>
          <w:rPr>
            <w:noProof/>
            <w:webHidden/>
          </w:rPr>
          <w:fldChar w:fldCharType="end"/>
        </w:r>
      </w:hyperlink>
    </w:p>
    <w:p w14:paraId="5688DC61" w14:textId="388E36CD"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1" w:history="1">
        <w:r w:rsidRPr="00232CA5">
          <w:rPr>
            <w:rStyle w:val="af"/>
            <w:noProof/>
          </w:rPr>
          <w:t>3.4</w:t>
        </w:r>
        <w:r>
          <w:rPr>
            <w:rFonts w:asciiTheme="minorHAnsi" w:eastAsiaTheme="minorEastAsia" w:hAnsiTheme="minorHAnsi" w:cstheme="minorBidi"/>
            <w:smallCaps w:val="0"/>
            <w:noProof/>
            <w:sz w:val="21"/>
            <w:szCs w:val="22"/>
          </w:rPr>
          <w:tab/>
        </w:r>
        <w:r w:rsidRPr="00232CA5">
          <w:rPr>
            <w:rStyle w:val="af"/>
            <w:noProof/>
          </w:rPr>
          <w:t>气泡式流水线实现</w:t>
        </w:r>
        <w:r>
          <w:rPr>
            <w:noProof/>
            <w:webHidden/>
          </w:rPr>
          <w:tab/>
        </w:r>
        <w:r>
          <w:rPr>
            <w:noProof/>
            <w:webHidden/>
          </w:rPr>
          <w:fldChar w:fldCharType="begin"/>
        </w:r>
        <w:r>
          <w:rPr>
            <w:noProof/>
            <w:webHidden/>
          </w:rPr>
          <w:instrText xml:space="preserve"> PAGEREF _Toc141690931 \h </w:instrText>
        </w:r>
        <w:r>
          <w:rPr>
            <w:noProof/>
            <w:webHidden/>
          </w:rPr>
        </w:r>
        <w:r>
          <w:rPr>
            <w:noProof/>
            <w:webHidden/>
          </w:rPr>
          <w:fldChar w:fldCharType="separate"/>
        </w:r>
        <w:r>
          <w:rPr>
            <w:noProof/>
            <w:webHidden/>
          </w:rPr>
          <w:t>14</w:t>
        </w:r>
        <w:r>
          <w:rPr>
            <w:noProof/>
            <w:webHidden/>
          </w:rPr>
          <w:fldChar w:fldCharType="end"/>
        </w:r>
      </w:hyperlink>
    </w:p>
    <w:p w14:paraId="5B7B6029" w14:textId="5F35E74A"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2" w:history="1">
        <w:r w:rsidRPr="00232CA5">
          <w:rPr>
            <w:rStyle w:val="af"/>
            <w:noProof/>
          </w:rPr>
          <w:t>3.5</w:t>
        </w:r>
        <w:r>
          <w:rPr>
            <w:rFonts w:asciiTheme="minorHAnsi" w:eastAsiaTheme="minorEastAsia" w:hAnsiTheme="minorHAnsi" w:cstheme="minorBidi"/>
            <w:smallCaps w:val="0"/>
            <w:noProof/>
            <w:sz w:val="21"/>
            <w:szCs w:val="22"/>
          </w:rPr>
          <w:tab/>
        </w:r>
        <w:r w:rsidRPr="00232CA5">
          <w:rPr>
            <w:rStyle w:val="af"/>
            <w:noProof/>
          </w:rPr>
          <w:t>数据转发流水线实现</w:t>
        </w:r>
        <w:r>
          <w:rPr>
            <w:noProof/>
            <w:webHidden/>
          </w:rPr>
          <w:tab/>
        </w:r>
        <w:r>
          <w:rPr>
            <w:noProof/>
            <w:webHidden/>
          </w:rPr>
          <w:fldChar w:fldCharType="begin"/>
        </w:r>
        <w:r>
          <w:rPr>
            <w:noProof/>
            <w:webHidden/>
          </w:rPr>
          <w:instrText xml:space="preserve"> PAGEREF _Toc141690932 \h </w:instrText>
        </w:r>
        <w:r>
          <w:rPr>
            <w:noProof/>
            <w:webHidden/>
          </w:rPr>
        </w:r>
        <w:r>
          <w:rPr>
            <w:noProof/>
            <w:webHidden/>
          </w:rPr>
          <w:fldChar w:fldCharType="separate"/>
        </w:r>
        <w:r>
          <w:rPr>
            <w:noProof/>
            <w:webHidden/>
          </w:rPr>
          <w:t>14</w:t>
        </w:r>
        <w:r>
          <w:rPr>
            <w:noProof/>
            <w:webHidden/>
          </w:rPr>
          <w:fldChar w:fldCharType="end"/>
        </w:r>
      </w:hyperlink>
    </w:p>
    <w:p w14:paraId="2724E674" w14:textId="3FA4CFF4"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3" w:history="1">
        <w:r w:rsidRPr="00232CA5">
          <w:rPr>
            <w:rStyle w:val="af"/>
            <w:noProof/>
          </w:rPr>
          <w:t>3.6</w:t>
        </w:r>
        <w:r>
          <w:rPr>
            <w:rFonts w:asciiTheme="minorHAnsi" w:eastAsiaTheme="minorEastAsia" w:hAnsiTheme="minorHAnsi" w:cstheme="minorBidi"/>
            <w:smallCaps w:val="0"/>
            <w:noProof/>
            <w:sz w:val="21"/>
            <w:szCs w:val="22"/>
          </w:rPr>
          <w:tab/>
        </w:r>
        <w:r w:rsidRPr="00232CA5">
          <w:rPr>
            <w:rStyle w:val="af"/>
            <w:noProof/>
          </w:rPr>
          <w:t>动态分支预测机制实现</w:t>
        </w:r>
        <w:r>
          <w:rPr>
            <w:noProof/>
            <w:webHidden/>
          </w:rPr>
          <w:tab/>
        </w:r>
        <w:r>
          <w:rPr>
            <w:noProof/>
            <w:webHidden/>
          </w:rPr>
          <w:fldChar w:fldCharType="begin"/>
        </w:r>
        <w:r>
          <w:rPr>
            <w:noProof/>
            <w:webHidden/>
          </w:rPr>
          <w:instrText xml:space="preserve"> PAGEREF _Toc141690933 \h </w:instrText>
        </w:r>
        <w:r>
          <w:rPr>
            <w:noProof/>
            <w:webHidden/>
          </w:rPr>
        </w:r>
        <w:r>
          <w:rPr>
            <w:noProof/>
            <w:webHidden/>
          </w:rPr>
          <w:fldChar w:fldCharType="separate"/>
        </w:r>
        <w:r>
          <w:rPr>
            <w:noProof/>
            <w:webHidden/>
          </w:rPr>
          <w:t>15</w:t>
        </w:r>
        <w:r>
          <w:rPr>
            <w:noProof/>
            <w:webHidden/>
          </w:rPr>
          <w:fldChar w:fldCharType="end"/>
        </w:r>
      </w:hyperlink>
    </w:p>
    <w:p w14:paraId="4DA9B6A6" w14:textId="4D13FAAA" w:rsidR="0045561B" w:rsidRDefault="0045561B">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41690934" w:history="1">
        <w:r w:rsidRPr="00232CA5">
          <w:rPr>
            <w:rStyle w:val="af"/>
            <w:noProof/>
          </w:rPr>
          <w:t>4</w:t>
        </w:r>
        <w:r>
          <w:rPr>
            <w:rFonts w:asciiTheme="minorHAnsi" w:eastAsiaTheme="minorEastAsia" w:hAnsiTheme="minorHAnsi" w:cstheme="minorBidi"/>
            <w:b w:val="0"/>
            <w:bCs w:val="0"/>
            <w:caps w:val="0"/>
            <w:noProof/>
            <w:sz w:val="21"/>
            <w:szCs w:val="22"/>
          </w:rPr>
          <w:tab/>
        </w:r>
        <w:r w:rsidRPr="00232CA5">
          <w:rPr>
            <w:rStyle w:val="af"/>
            <w:noProof/>
          </w:rPr>
          <w:t>实验过程与调试</w:t>
        </w:r>
        <w:r>
          <w:rPr>
            <w:noProof/>
            <w:webHidden/>
          </w:rPr>
          <w:tab/>
        </w:r>
        <w:r>
          <w:rPr>
            <w:noProof/>
            <w:webHidden/>
          </w:rPr>
          <w:fldChar w:fldCharType="begin"/>
        </w:r>
        <w:r>
          <w:rPr>
            <w:noProof/>
            <w:webHidden/>
          </w:rPr>
          <w:instrText xml:space="preserve"> PAGEREF _Toc141690934 \h </w:instrText>
        </w:r>
        <w:r>
          <w:rPr>
            <w:noProof/>
            <w:webHidden/>
          </w:rPr>
        </w:r>
        <w:r>
          <w:rPr>
            <w:noProof/>
            <w:webHidden/>
          </w:rPr>
          <w:fldChar w:fldCharType="separate"/>
        </w:r>
        <w:r>
          <w:rPr>
            <w:noProof/>
            <w:webHidden/>
          </w:rPr>
          <w:t>16</w:t>
        </w:r>
        <w:r>
          <w:rPr>
            <w:noProof/>
            <w:webHidden/>
          </w:rPr>
          <w:fldChar w:fldCharType="end"/>
        </w:r>
      </w:hyperlink>
    </w:p>
    <w:p w14:paraId="02D0D53A" w14:textId="5F9DD4EE"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5" w:history="1">
        <w:r w:rsidRPr="00232CA5">
          <w:rPr>
            <w:rStyle w:val="af"/>
            <w:noProof/>
          </w:rPr>
          <w:t>4.1</w:t>
        </w:r>
        <w:r>
          <w:rPr>
            <w:rFonts w:asciiTheme="minorHAnsi" w:eastAsiaTheme="minorEastAsia" w:hAnsiTheme="minorHAnsi" w:cstheme="minorBidi"/>
            <w:smallCaps w:val="0"/>
            <w:noProof/>
            <w:sz w:val="21"/>
            <w:szCs w:val="22"/>
          </w:rPr>
          <w:tab/>
        </w:r>
        <w:r w:rsidRPr="00232CA5">
          <w:rPr>
            <w:rStyle w:val="af"/>
            <w:noProof/>
          </w:rPr>
          <w:t>测试用例和功能测试</w:t>
        </w:r>
        <w:r>
          <w:rPr>
            <w:noProof/>
            <w:webHidden/>
          </w:rPr>
          <w:tab/>
        </w:r>
        <w:r>
          <w:rPr>
            <w:noProof/>
            <w:webHidden/>
          </w:rPr>
          <w:fldChar w:fldCharType="begin"/>
        </w:r>
        <w:r>
          <w:rPr>
            <w:noProof/>
            <w:webHidden/>
          </w:rPr>
          <w:instrText xml:space="preserve"> PAGEREF _Toc141690935 \h </w:instrText>
        </w:r>
        <w:r>
          <w:rPr>
            <w:noProof/>
            <w:webHidden/>
          </w:rPr>
        </w:r>
        <w:r>
          <w:rPr>
            <w:noProof/>
            <w:webHidden/>
          </w:rPr>
          <w:fldChar w:fldCharType="separate"/>
        </w:r>
        <w:r>
          <w:rPr>
            <w:noProof/>
            <w:webHidden/>
          </w:rPr>
          <w:t>16</w:t>
        </w:r>
        <w:r>
          <w:rPr>
            <w:noProof/>
            <w:webHidden/>
          </w:rPr>
          <w:fldChar w:fldCharType="end"/>
        </w:r>
      </w:hyperlink>
    </w:p>
    <w:p w14:paraId="2090BA29" w14:textId="4831003F"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6" w:history="1">
        <w:r w:rsidRPr="00232CA5">
          <w:rPr>
            <w:rStyle w:val="af"/>
            <w:noProof/>
          </w:rPr>
          <w:t>4.2</w:t>
        </w:r>
        <w:r>
          <w:rPr>
            <w:rFonts w:asciiTheme="minorHAnsi" w:eastAsiaTheme="minorEastAsia" w:hAnsiTheme="minorHAnsi" w:cstheme="minorBidi"/>
            <w:smallCaps w:val="0"/>
            <w:noProof/>
            <w:sz w:val="21"/>
            <w:szCs w:val="22"/>
          </w:rPr>
          <w:tab/>
        </w:r>
        <w:r w:rsidRPr="00232CA5">
          <w:rPr>
            <w:rStyle w:val="af"/>
            <w:noProof/>
          </w:rPr>
          <w:t>可自行安排章节</w:t>
        </w:r>
        <w:r>
          <w:rPr>
            <w:noProof/>
            <w:webHidden/>
          </w:rPr>
          <w:tab/>
        </w:r>
        <w:r>
          <w:rPr>
            <w:noProof/>
            <w:webHidden/>
          </w:rPr>
          <w:fldChar w:fldCharType="begin"/>
        </w:r>
        <w:r>
          <w:rPr>
            <w:noProof/>
            <w:webHidden/>
          </w:rPr>
          <w:instrText xml:space="preserve"> PAGEREF _Toc141690936 \h </w:instrText>
        </w:r>
        <w:r>
          <w:rPr>
            <w:noProof/>
            <w:webHidden/>
          </w:rPr>
        </w:r>
        <w:r>
          <w:rPr>
            <w:noProof/>
            <w:webHidden/>
          </w:rPr>
          <w:fldChar w:fldCharType="separate"/>
        </w:r>
        <w:r>
          <w:rPr>
            <w:noProof/>
            <w:webHidden/>
          </w:rPr>
          <w:t>16</w:t>
        </w:r>
        <w:r>
          <w:rPr>
            <w:noProof/>
            <w:webHidden/>
          </w:rPr>
          <w:fldChar w:fldCharType="end"/>
        </w:r>
      </w:hyperlink>
    </w:p>
    <w:p w14:paraId="6B427130" w14:textId="05F0E9BB"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7" w:history="1">
        <w:r w:rsidRPr="00232CA5">
          <w:rPr>
            <w:rStyle w:val="af"/>
            <w:noProof/>
          </w:rPr>
          <w:t>4.3</w:t>
        </w:r>
        <w:r>
          <w:rPr>
            <w:rFonts w:asciiTheme="minorHAnsi" w:eastAsiaTheme="minorEastAsia" w:hAnsiTheme="minorHAnsi" w:cstheme="minorBidi"/>
            <w:smallCaps w:val="0"/>
            <w:noProof/>
            <w:sz w:val="21"/>
            <w:szCs w:val="22"/>
          </w:rPr>
          <w:tab/>
        </w:r>
        <w:r w:rsidRPr="00232CA5">
          <w:rPr>
            <w:rStyle w:val="af"/>
            <w:noProof/>
          </w:rPr>
          <w:t>性能分析</w:t>
        </w:r>
        <w:r>
          <w:rPr>
            <w:noProof/>
            <w:webHidden/>
          </w:rPr>
          <w:tab/>
        </w:r>
        <w:r>
          <w:rPr>
            <w:noProof/>
            <w:webHidden/>
          </w:rPr>
          <w:fldChar w:fldCharType="begin"/>
        </w:r>
        <w:r>
          <w:rPr>
            <w:noProof/>
            <w:webHidden/>
          </w:rPr>
          <w:instrText xml:space="preserve"> PAGEREF _Toc141690937 \h </w:instrText>
        </w:r>
        <w:r>
          <w:rPr>
            <w:noProof/>
            <w:webHidden/>
          </w:rPr>
        </w:r>
        <w:r>
          <w:rPr>
            <w:noProof/>
            <w:webHidden/>
          </w:rPr>
          <w:fldChar w:fldCharType="separate"/>
        </w:r>
        <w:r>
          <w:rPr>
            <w:noProof/>
            <w:webHidden/>
          </w:rPr>
          <w:t>16</w:t>
        </w:r>
        <w:r>
          <w:rPr>
            <w:noProof/>
            <w:webHidden/>
          </w:rPr>
          <w:fldChar w:fldCharType="end"/>
        </w:r>
      </w:hyperlink>
    </w:p>
    <w:p w14:paraId="6EFD3B6A" w14:textId="0E4B9D30"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8" w:history="1">
        <w:r w:rsidRPr="00232CA5">
          <w:rPr>
            <w:rStyle w:val="af"/>
            <w:noProof/>
          </w:rPr>
          <w:t>4.4</w:t>
        </w:r>
        <w:r>
          <w:rPr>
            <w:rFonts w:asciiTheme="minorHAnsi" w:eastAsiaTheme="minorEastAsia" w:hAnsiTheme="minorHAnsi" w:cstheme="minorBidi"/>
            <w:smallCaps w:val="0"/>
            <w:noProof/>
            <w:sz w:val="21"/>
            <w:szCs w:val="22"/>
          </w:rPr>
          <w:tab/>
        </w:r>
        <w:r w:rsidRPr="00232CA5">
          <w:rPr>
            <w:rStyle w:val="af"/>
            <w:noProof/>
          </w:rPr>
          <w:t>主要故障与调试</w:t>
        </w:r>
        <w:r>
          <w:rPr>
            <w:noProof/>
            <w:webHidden/>
          </w:rPr>
          <w:tab/>
        </w:r>
        <w:r>
          <w:rPr>
            <w:noProof/>
            <w:webHidden/>
          </w:rPr>
          <w:fldChar w:fldCharType="begin"/>
        </w:r>
        <w:r>
          <w:rPr>
            <w:noProof/>
            <w:webHidden/>
          </w:rPr>
          <w:instrText xml:space="preserve"> PAGEREF _Toc141690938 \h </w:instrText>
        </w:r>
        <w:r>
          <w:rPr>
            <w:noProof/>
            <w:webHidden/>
          </w:rPr>
        </w:r>
        <w:r>
          <w:rPr>
            <w:noProof/>
            <w:webHidden/>
          </w:rPr>
          <w:fldChar w:fldCharType="separate"/>
        </w:r>
        <w:r>
          <w:rPr>
            <w:noProof/>
            <w:webHidden/>
          </w:rPr>
          <w:t>17</w:t>
        </w:r>
        <w:r>
          <w:rPr>
            <w:noProof/>
            <w:webHidden/>
          </w:rPr>
          <w:fldChar w:fldCharType="end"/>
        </w:r>
      </w:hyperlink>
    </w:p>
    <w:p w14:paraId="03DD50D1" w14:textId="518DA107"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9" w:history="1">
        <w:r w:rsidRPr="00232CA5">
          <w:rPr>
            <w:rStyle w:val="af"/>
            <w:noProof/>
          </w:rPr>
          <w:t>4.5</w:t>
        </w:r>
        <w:r>
          <w:rPr>
            <w:rFonts w:asciiTheme="minorHAnsi" w:eastAsiaTheme="minorEastAsia" w:hAnsiTheme="minorHAnsi" w:cstheme="minorBidi"/>
            <w:smallCaps w:val="0"/>
            <w:noProof/>
            <w:sz w:val="21"/>
            <w:szCs w:val="22"/>
          </w:rPr>
          <w:tab/>
        </w:r>
        <w:r w:rsidRPr="00232CA5">
          <w:rPr>
            <w:rStyle w:val="af"/>
            <w:noProof/>
          </w:rPr>
          <w:t>实验进度</w:t>
        </w:r>
        <w:r>
          <w:rPr>
            <w:noProof/>
            <w:webHidden/>
          </w:rPr>
          <w:tab/>
        </w:r>
        <w:r>
          <w:rPr>
            <w:noProof/>
            <w:webHidden/>
          </w:rPr>
          <w:fldChar w:fldCharType="begin"/>
        </w:r>
        <w:r>
          <w:rPr>
            <w:noProof/>
            <w:webHidden/>
          </w:rPr>
          <w:instrText xml:space="preserve"> PAGEREF _Toc141690939 \h </w:instrText>
        </w:r>
        <w:r>
          <w:rPr>
            <w:noProof/>
            <w:webHidden/>
          </w:rPr>
        </w:r>
        <w:r>
          <w:rPr>
            <w:noProof/>
            <w:webHidden/>
          </w:rPr>
          <w:fldChar w:fldCharType="separate"/>
        </w:r>
        <w:r>
          <w:rPr>
            <w:noProof/>
            <w:webHidden/>
          </w:rPr>
          <w:t>19</w:t>
        </w:r>
        <w:r>
          <w:rPr>
            <w:noProof/>
            <w:webHidden/>
          </w:rPr>
          <w:fldChar w:fldCharType="end"/>
        </w:r>
      </w:hyperlink>
    </w:p>
    <w:p w14:paraId="5C72066A" w14:textId="29B07604" w:rsidR="0045561B" w:rsidRDefault="0045561B">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41690940" w:history="1">
        <w:r w:rsidRPr="00232CA5">
          <w:rPr>
            <w:rStyle w:val="af"/>
            <w:noProof/>
          </w:rPr>
          <w:t>5</w:t>
        </w:r>
        <w:r>
          <w:rPr>
            <w:rFonts w:asciiTheme="minorHAnsi" w:eastAsiaTheme="minorEastAsia" w:hAnsiTheme="minorHAnsi" w:cstheme="minorBidi"/>
            <w:b w:val="0"/>
            <w:bCs w:val="0"/>
            <w:caps w:val="0"/>
            <w:noProof/>
            <w:sz w:val="21"/>
            <w:szCs w:val="22"/>
          </w:rPr>
          <w:tab/>
        </w:r>
        <w:r w:rsidRPr="00232CA5">
          <w:rPr>
            <w:rStyle w:val="af"/>
            <w:noProof/>
          </w:rPr>
          <w:t>设计总结与心得</w:t>
        </w:r>
        <w:r>
          <w:rPr>
            <w:noProof/>
            <w:webHidden/>
          </w:rPr>
          <w:tab/>
        </w:r>
        <w:r>
          <w:rPr>
            <w:noProof/>
            <w:webHidden/>
          </w:rPr>
          <w:fldChar w:fldCharType="begin"/>
        </w:r>
        <w:r>
          <w:rPr>
            <w:noProof/>
            <w:webHidden/>
          </w:rPr>
          <w:instrText xml:space="preserve"> PAGEREF _Toc141690940 \h </w:instrText>
        </w:r>
        <w:r>
          <w:rPr>
            <w:noProof/>
            <w:webHidden/>
          </w:rPr>
        </w:r>
        <w:r>
          <w:rPr>
            <w:noProof/>
            <w:webHidden/>
          </w:rPr>
          <w:fldChar w:fldCharType="separate"/>
        </w:r>
        <w:r>
          <w:rPr>
            <w:noProof/>
            <w:webHidden/>
          </w:rPr>
          <w:t>21</w:t>
        </w:r>
        <w:r>
          <w:rPr>
            <w:noProof/>
            <w:webHidden/>
          </w:rPr>
          <w:fldChar w:fldCharType="end"/>
        </w:r>
      </w:hyperlink>
    </w:p>
    <w:p w14:paraId="1D6CFBF5" w14:textId="29055889"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41" w:history="1">
        <w:r w:rsidRPr="00232CA5">
          <w:rPr>
            <w:rStyle w:val="af"/>
            <w:noProof/>
          </w:rPr>
          <w:t>5.1</w:t>
        </w:r>
        <w:r>
          <w:rPr>
            <w:rFonts w:asciiTheme="minorHAnsi" w:eastAsiaTheme="minorEastAsia" w:hAnsiTheme="minorHAnsi" w:cstheme="minorBidi"/>
            <w:smallCaps w:val="0"/>
            <w:noProof/>
            <w:sz w:val="21"/>
            <w:szCs w:val="22"/>
          </w:rPr>
          <w:tab/>
        </w:r>
        <w:r w:rsidRPr="00232CA5">
          <w:rPr>
            <w:rStyle w:val="af"/>
            <w:noProof/>
          </w:rPr>
          <w:t>课设总结</w:t>
        </w:r>
        <w:r>
          <w:rPr>
            <w:noProof/>
            <w:webHidden/>
          </w:rPr>
          <w:tab/>
        </w:r>
        <w:r>
          <w:rPr>
            <w:noProof/>
            <w:webHidden/>
          </w:rPr>
          <w:fldChar w:fldCharType="begin"/>
        </w:r>
        <w:r>
          <w:rPr>
            <w:noProof/>
            <w:webHidden/>
          </w:rPr>
          <w:instrText xml:space="preserve"> PAGEREF _Toc141690941 \h </w:instrText>
        </w:r>
        <w:r>
          <w:rPr>
            <w:noProof/>
            <w:webHidden/>
          </w:rPr>
        </w:r>
        <w:r>
          <w:rPr>
            <w:noProof/>
            <w:webHidden/>
          </w:rPr>
          <w:fldChar w:fldCharType="separate"/>
        </w:r>
        <w:r>
          <w:rPr>
            <w:noProof/>
            <w:webHidden/>
          </w:rPr>
          <w:t>21</w:t>
        </w:r>
        <w:r>
          <w:rPr>
            <w:noProof/>
            <w:webHidden/>
          </w:rPr>
          <w:fldChar w:fldCharType="end"/>
        </w:r>
      </w:hyperlink>
    </w:p>
    <w:p w14:paraId="790AAB9C" w14:textId="226EF9C1" w:rsidR="0045561B" w:rsidRDefault="0045561B">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42" w:history="1">
        <w:r w:rsidRPr="00232CA5">
          <w:rPr>
            <w:rStyle w:val="af"/>
            <w:noProof/>
          </w:rPr>
          <w:t>5.2</w:t>
        </w:r>
        <w:r>
          <w:rPr>
            <w:rFonts w:asciiTheme="minorHAnsi" w:eastAsiaTheme="minorEastAsia" w:hAnsiTheme="minorHAnsi" w:cstheme="minorBidi"/>
            <w:smallCaps w:val="0"/>
            <w:noProof/>
            <w:sz w:val="21"/>
            <w:szCs w:val="22"/>
          </w:rPr>
          <w:tab/>
        </w:r>
        <w:r w:rsidRPr="00232CA5">
          <w:rPr>
            <w:rStyle w:val="af"/>
            <w:noProof/>
          </w:rPr>
          <w:t>课设心得</w:t>
        </w:r>
        <w:r>
          <w:rPr>
            <w:noProof/>
            <w:webHidden/>
          </w:rPr>
          <w:tab/>
        </w:r>
        <w:r>
          <w:rPr>
            <w:noProof/>
            <w:webHidden/>
          </w:rPr>
          <w:fldChar w:fldCharType="begin"/>
        </w:r>
        <w:r>
          <w:rPr>
            <w:noProof/>
            <w:webHidden/>
          </w:rPr>
          <w:instrText xml:space="preserve"> PAGEREF _Toc141690942 \h </w:instrText>
        </w:r>
        <w:r>
          <w:rPr>
            <w:noProof/>
            <w:webHidden/>
          </w:rPr>
        </w:r>
        <w:r>
          <w:rPr>
            <w:noProof/>
            <w:webHidden/>
          </w:rPr>
          <w:fldChar w:fldCharType="separate"/>
        </w:r>
        <w:r>
          <w:rPr>
            <w:noProof/>
            <w:webHidden/>
          </w:rPr>
          <w:t>21</w:t>
        </w:r>
        <w:r>
          <w:rPr>
            <w:noProof/>
            <w:webHidden/>
          </w:rPr>
          <w:fldChar w:fldCharType="end"/>
        </w:r>
      </w:hyperlink>
    </w:p>
    <w:p w14:paraId="2966760F" w14:textId="2A439AAB" w:rsidR="0045561B" w:rsidRDefault="0045561B">
      <w:pPr>
        <w:pStyle w:val="TOC1"/>
        <w:tabs>
          <w:tab w:val="right" w:leader="dot" w:pos="8834"/>
        </w:tabs>
        <w:rPr>
          <w:rFonts w:asciiTheme="minorHAnsi" w:eastAsiaTheme="minorEastAsia" w:hAnsiTheme="minorHAnsi" w:cstheme="minorBidi"/>
          <w:b w:val="0"/>
          <w:bCs w:val="0"/>
          <w:caps w:val="0"/>
          <w:noProof/>
          <w:sz w:val="21"/>
          <w:szCs w:val="22"/>
        </w:rPr>
      </w:pPr>
      <w:hyperlink w:anchor="_Toc141690943" w:history="1">
        <w:r w:rsidRPr="00232CA5">
          <w:rPr>
            <w:rStyle w:val="af"/>
            <w:noProof/>
          </w:rPr>
          <w:t>参考文献</w:t>
        </w:r>
        <w:r>
          <w:rPr>
            <w:noProof/>
            <w:webHidden/>
          </w:rPr>
          <w:tab/>
        </w:r>
        <w:r>
          <w:rPr>
            <w:noProof/>
            <w:webHidden/>
          </w:rPr>
          <w:fldChar w:fldCharType="begin"/>
        </w:r>
        <w:r>
          <w:rPr>
            <w:noProof/>
            <w:webHidden/>
          </w:rPr>
          <w:instrText xml:space="preserve"> PAGEREF _Toc141690943 \h </w:instrText>
        </w:r>
        <w:r>
          <w:rPr>
            <w:noProof/>
            <w:webHidden/>
          </w:rPr>
        </w:r>
        <w:r>
          <w:rPr>
            <w:noProof/>
            <w:webHidden/>
          </w:rPr>
          <w:fldChar w:fldCharType="separate"/>
        </w:r>
        <w:r>
          <w:rPr>
            <w:noProof/>
            <w:webHidden/>
          </w:rPr>
          <w:t>23</w:t>
        </w:r>
        <w:r>
          <w:rPr>
            <w:noProof/>
            <w:webHidden/>
          </w:rPr>
          <w:fldChar w:fldCharType="end"/>
        </w:r>
      </w:hyperlink>
    </w:p>
    <w:p w14:paraId="587F0DF7" w14:textId="2D6D2A5B" w:rsidR="000C5960" w:rsidRDefault="000C5960">
      <w:pPr>
        <w:sectPr w:rsidR="000C5960" w:rsidSect="00976F7A">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141690915"/>
      <w:r w:rsidRPr="00207D8A">
        <w:rPr>
          <w:rFonts w:hint="eastAsia"/>
        </w:rPr>
        <w:lastRenderedPageBreak/>
        <w:t>课程设计概述</w:t>
      </w:r>
      <w:bookmarkEnd w:id="9"/>
      <w:bookmarkEnd w:id="10"/>
      <w:bookmarkEnd w:id="11"/>
      <w:bookmarkEnd w:id="12"/>
      <w:bookmarkEnd w:id="13"/>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141690916"/>
      <w:proofErr w:type="gramStart"/>
      <w:r w:rsidRPr="001F5053">
        <w:rPr>
          <w:rFonts w:hint="eastAsia"/>
        </w:rPr>
        <w:t>课设目的</w:t>
      </w:r>
      <w:proofErr w:type="gramEnd"/>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4" w:name="_Toc141690917"/>
      <w:r>
        <w:rPr>
          <w:rFonts w:hint="eastAsia"/>
        </w:rPr>
        <w:t>设计任务</w:t>
      </w:r>
      <w:bookmarkEnd w:id="19"/>
      <w:bookmarkEnd w:id="20"/>
      <w:bookmarkEnd w:id="21"/>
      <w:bookmarkEnd w:id="22"/>
      <w:bookmarkEnd w:id="23"/>
      <w:bookmarkEnd w:id="24"/>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141690918"/>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141690919"/>
      <w:r>
        <w:rPr>
          <w:rFonts w:hint="eastAsia"/>
        </w:rPr>
        <w:t>技术指标</w:t>
      </w:r>
      <w:bookmarkEnd w:id="26"/>
    </w:p>
    <w:p w14:paraId="753DB383" w14:textId="1C2BBDAD" w:rsidR="00AD02FF" w:rsidRPr="008C14B5" w:rsidRDefault="00AD02FF" w:rsidP="00EC1077">
      <w:pPr>
        <w:pStyle w:val="a3"/>
        <w:numPr>
          <w:ilvl w:val="0"/>
          <w:numId w:val="11"/>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45561B">
        <w:rPr>
          <w:rFonts w:hint="eastAsia"/>
        </w:rPr>
        <w:t>表</w:t>
      </w:r>
      <w:r w:rsidR="0045561B">
        <w:rPr>
          <w:rFonts w:hint="eastAsia"/>
        </w:rPr>
        <w:t xml:space="preserve"> </w:t>
      </w:r>
      <w:r w:rsidR="0045561B">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4FEB3063" w:rsidR="00B64263" w:rsidRDefault="00B64263" w:rsidP="00B64263">
      <w:pPr>
        <w:pStyle w:val="aff1"/>
        <w:spacing w:before="91" w:after="91"/>
      </w:pPr>
      <w:bookmarkStart w:id="28" w:name="_Ref474694445"/>
      <w:commentRangeStart w:id="2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45561B">
        <w:rPr>
          <w:noProof/>
        </w:rPr>
        <w:t>1</w:t>
      </w:r>
      <w:r w:rsidR="00596A7A">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w:t>
            </w:r>
            <w:proofErr w:type="gramStart"/>
            <w:r w:rsidRPr="00DB60F4">
              <w:rPr>
                <w:sz w:val="21"/>
              </w:rPr>
              <w:t>管显示</w:t>
            </w:r>
            <w:proofErr w:type="gramEnd"/>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7777777" w:rsidR="00450213" w:rsidRPr="002F7A55" w:rsidRDefault="00450213" w:rsidP="00DD2EF2">
            <w:pPr>
              <w:jc w:val="center"/>
              <w:rPr>
                <w:color w:val="FF0000"/>
                <w:sz w:val="21"/>
              </w:rPr>
            </w:pPr>
            <w:r w:rsidRPr="002F7A55">
              <w:rPr>
                <w:rFonts w:hint="eastAsia"/>
                <w:color w:val="FF0000"/>
                <w:sz w:val="21"/>
              </w:rPr>
              <w:t>扩展指令</w:t>
            </w:r>
            <w:r w:rsidR="002F7A55" w:rsidRPr="002F7A55">
              <w:rPr>
                <w:rFonts w:hint="eastAsia"/>
                <w:color w:val="FF0000"/>
                <w:sz w:val="21"/>
              </w:rPr>
              <w:t>1</w:t>
            </w:r>
          </w:p>
        </w:tc>
        <w:tc>
          <w:tcPr>
            <w:tcW w:w="2694" w:type="dxa"/>
            <w:shd w:val="clear" w:color="000000" w:fill="FFFFFF"/>
          </w:tcPr>
          <w:p w14:paraId="412B3AE2"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2</w:t>
            </w:r>
          </w:p>
        </w:tc>
        <w:tc>
          <w:tcPr>
            <w:tcW w:w="2694" w:type="dxa"/>
            <w:shd w:val="clear" w:color="000000" w:fill="FFFFFF"/>
          </w:tcPr>
          <w:p w14:paraId="01007C73"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3</w:t>
            </w:r>
          </w:p>
        </w:tc>
        <w:tc>
          <w:tcPr>
            <w:tcW w:w="2694" w:type="dxa"/>
            <w:shd w:val="clear" w:color="000000" w:fill="FFFFFF"/>
          </w:tcPr>
          <w:p w14:paraId="1AD240A4"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4</w:t>
            </w:r>
          </w:p>
        </w:tc>
        <w:tc>
          <w:tcPr>
            <w:tcW w:w="2694" w:type="dxa"/>
            <w:shd w:val="clear" w:color="000000" w:fill="FFFFFF"/>
          </w:tcPr>
          <w:p w14:paraId="7B29F30D"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431E68A6" w:rsidR="001A4F50" w:rsidRDefault="00552BB0" w:rsidP="00AD02FF">
      <w:proofErr w:type="spellStart"/>
      <w:r>
        <w:t>A</w:t>
      </w:r>
      <w:r>
        <w:rPr>
          <w:rFonts w:hint="eastAsia"/>
        </w:rPr>
        <w:t>sdfasdf</w:t>
      </w:r>
      <w:proofErr w:type="spellEnd"/>
      <w:r>
        <w:rPr>
          <w:rFonts w:hint="eastAsia"/>
        </w:rPr>
        <w:t xml:space="preserve"> </w:t>
      </w:r>
    </w:p>
    <w:p w14:paraId="00A18AB1" w14:textId="676A6BE2" w:rsidR="001D1AB4" w:rsidRDefault="001D1AB4" w:rsidP="00AD02FF"/>
    <w:p w14:paraId="0F3C7DFD" w14:textId="77777777" w:rsidR="001D4FDA" w:rsidRDefault="001D4FDA">
      <w:pPr>
        <w:widowControl/>
        <w:jc w:val="left"/>
        <w:sectPr w:rsidR="001D4FDA" w:rsidSect="001A4F50">
          <w:headerReference w:type="default" r:id="rId18"/>
          <w:footerReference w:type="default" r:id="rId19"/>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0" w:name="_Toc141690920"/>
      <w:r w:rsidRPr="001D1AB4">
        <w:rPr>
          <w:rFonts w:hint="eastAsia"/>
        </w:rPr>
        <w:lastRenderedPageBreak/>
        <w:t>总体</w:t>
      </w:r>
      <w:commentRangeStart w:id="31"/>
      <w:r w:rsidRPr="001D1AB4">
        <w:rPr>
          <w:rFonts w:hint="eastAsia"/>
        </w:rPr>
        <w:t>方案设计</w:t>
      </w:r>
      <w:commentRangeEnd w:id="31"/>
      <w:r w:rsidRPr="001D1AB4">
        <w:commentReference w:id="31"/>
      </w:r>
      <w:bookmarkEnd w:id="30"/>
    </w:p>
    <w:p w14:paraId="58CA9B6D" w14:textId="77777777" w:rsidR="000C5960" w:rsidRDefault="00186A26" w:rsidP="00591A3F">
      <w:pPr>
        <w:pStyle w:val="2"/>
        <w:tabs>
          <w:tab w:val="clear" w:pos="720"/>
          <w:tab w:val="left" w:pos="567"/>
        </w:tabs>
        <w:ind w:left="818" w:right="240" w:hanging="818"/>
      </w:pPr>
      <w:bookmarkStart w:id="32" w:name="_Toc141690921"/>
      <w:r>
        <w:rPr>
          <w:rFonts w:hint="eastAsia"/>
        </w:rPr>
        <w:t>单周期</w:t>
      </w:r>
      <w:r>
        <w:rPr>
          <w:rFonts w:hint="eastAsia"/>
        </w:rPr>
        <w:t>CPU</w:t>
      </w:r>
      <w:r w:rsidR="00FB0D44">
        <w:rPr>
          <w:rFonts w:hint="eastAsia"/>
        </w:rPr>
        <w:t>设计</w:t>
      </w:r>
      <w:bookmarkEnd w:id="32"/>
    </w:p>
    <w:p w14:paraId="6FB992BD" w14:textId="77777777" w:rsidR="000C5960" w:rsidRDefault="00D15BAD" w:rsidP="00EC1077">
      <w:pPr>
        <w:pStyle w:val="a3"/>
        <w:ind w:rightChars="11" w:right="26" w:firstLine="480"/>
      </w:pPr>
      <w:r>
        <w:rPr>
          <w:rFonts w:ascii="宋体" w:hAnsi="宋体" w:hint="eastAsia"/>
        </w:rPr>
        <w:t>XXXXXX</w:t>
      </w:r>
      <w:r w:rsidR="000C5960">
        <w:rPr>
          <w:rFonts w:ascii="宋体" w:hAnsi="宋体" w:hint="eastAsia"/>
        </w:rPr>
        <w:t>本次我们采用的方案是微程序控制，且主、</w:t>
      </w:r>
      <w:proofErr w:type="gramStart"/>
      <w:r w:rsidR="000C5960">
        <w:rPr>
          <w:rFonts w:ascii="宋体" w:hAnsi="宋体" w:hint="eastAsia"/>
        </w:rPr>
        <w:t>控存分开</w:t>
      </w:r>
      <w:proofErr w:type="gramEnd"/>
      <w:r w:rsidR="000C5960">
        <w:rPr>
          <w:rFonts w:ascii="宋体" w:hAnsi="宋体" w:hint="eastAsia"/>
        </w:rPr>
        <w:t>的方案，即采用微程序控制方式，实现主存</w:t>
      </w:r>
      <w:r w:rsidR="000C5960">
        <w:t>储器（</w:t>
      </w:r>
      <w:r w:rsidR="000C5960">
        <w:t>MM</w:t>
      </w:r>
      <w:r w:rsidR="000C5960">
        <w:t>）和微程序控制存储器（</w:t>
      </w:r>
      <w:r w:rsidR="000C5960">
        <w:t>CM</w:t>
      </w:r>
      <w:r w:rsidR="000C5960">
        <w:t>）不共用一个存储器的方式完成方案的设计。同时在实施的过程中，采用部分电路用</w:t>
      </w:r>
      <w:r w:rsidR="000C5960">
        <w:t>FPGA</w:t>
      </w:r>
      <w:r w:rsidR="000C5960">
        <w:t>方式下载、部分电路用硬件搭建的方式完成</w:t>
      </w:r>
      <w:r w:rsidR="000C5960">
        <w:t>……</w:t>
      </w:r>
      <w:r w:rsidR="000C5960">
        <w:t>等等</w:t>
      </w:r>
      <w:r w:rsidR="000C5960">
        <w:t>…</w:t>
      </w:r>
      <w:r w:rsidR="000C5960">
        <w:t>。</w:t>
      </w:r>
      <w:r w:rsidR="000C5960">
        <w:rPr>
          <w:color w:val="FF6633"/>
        </w:rPr>
        <w:t>（参考文本，请大家自行修改扩展）</w:t>
      </w:r>
    </w:p>
    <w:p w14:paraId="3D3F5D50" w14:textId="1713CACE"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45561B">
        <w:t>图</w:t>
      </w:r>
      <w:r w:rsidR="0045561B">
        <w:t xml:space="preserve"> </w:t>
      </w:r>
      <w:r w:rsidR="0045561B">
        <w:rPr>
          <w:noProof/>
        </w:rPr>
        <w:t>2</w:t>
      </w:r>
      <w:r w:rsidR="0045561B">
        <w:t>.</w:t>
      </w:r>
      <w:r w:rsidR="0045561B">
        <w:rPr>
          <w:noProof/>
        </w:rPr>
        <w:t>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（注意设计阶段只需要简单的原理示意图）</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r w:rsidR="000C5960">
        <w:rPr>
          <w:rStyle w:val="a8"/>
        </w:rPr>
        <w:commentReference w:id="33"/>
      </w:r>
    </w:p>
    <w:p w14:paraId="63AFFA9B" w14:textId="34D121B0" w:rsidR="000C5960" w:rsidRDefault="000C5960">
      <w:pPr>
        <w:pStyle w:val="aff1"/>
        <w:spacing w:beforeLines="0" w:before="91" w:afterLines="0" w:after="91"/>
        <w:rPr>
          <w:szCs w:val="21"/>
        </w:rPr>
      </w:pPr>
      <w:bookmarkStart w:id="34" w:name="_Ref26160"/>
      <w:commentRangeStart w:id="35"/>
      <w:r>
        <w:t xml:space="preserve">图 </w:t>
      </w:r>
      <w:r w:rsidR="007F3685">
        <w:rPr>
          <w:noProof/>
        </w:rPr>
        <w:fldChar w:fldCharType="begin"/>
      </w:r>
      <w:r w:rsidR="007F3685">
        <w:rPr>
          <w:noProof/>
        </w:rPr>
        <w:instrText xml:space="preserve"> STYLEREF 1 \s </w:instrText>
      </w:r>
      <w:r w:rsidR="007F3685">
        <w:rPr>
          <w:noProof/>
        </w:rPr>
        <w:fldChar w:fldCharType="separate"/>
      </w:r>
      <w:r w:rsidR="0045561B">
        <w:rPr>
          <w:noProof/>
        </w:rPr>
        <w:t>2</w:t>
      </w:r>
      <w:r w:rsidR="007F3685">
        <w:rPr>
          <w:noProof/>
        </w:rPr>
        <w:fldChar w:fldCharType="end"/>
      </w:r>
      <w:r w:rsidR="00596A7A">
        <w:t>.</w:t>
      </w:r>
      <w:r w:rsidR="007F3685">
        <w:rPr>
          <w:noProof/>
        </w:rPr>
        <w:fldChar w:fldCharType="begin"/>
      </w:r>
      <w:r w:rsidR="007F3685">
        <w:rPr>
          <w:noProof/>
        </w:rPr>
        <w:instrText xml:space="preserve"> SEQ 图 \* ARABIC \s 1 </w:instrText>
      </w:r>
      <w:r w:rsidR="007F3685">
        <w:rPr>
          <w:noProof/>
        </w:rPr>
        <w:fldChar w:fldCharType="separate"/>
      </w:r>
      <w:r w:rsidR="0045561B">
        <w:rPr>
          <w:noProof/>
        </w:rPr>
        <w:t>1</w:t>
      </w:r>
      <w:r w:rsidR="007F3685">
        <w:rPr>
          <w:noProof/>
        </w:rPr>
        <w:fldChar w:fldCharType="end"/>
      </w:r>
      <w:bookmarkEnd w:id="34"/>
      <w:r>
        <w:rPr>
          <w:rFonts w:hint="eastAsia"/>
        </w:rPr>
        <w:t xml:space="preserve">  </w:t>
      </w:r>
      <w:r>
        <w:rPr>
          <w:rFonts w:hint="eastAsia"/>
          <w:szCs w:val="21"/>
        </w:rPr>
        <w:t>总体结构图</w:t>
      </w:r>
      <w:commentRangeEnd w:id="35"/>
      <w:r>
        <w:commentReference w:id="35"/>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77777777" w:rsidR="000C5960" w:rsidRDefault="000C5960" w:rsidP="00EC1077">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sidRPr="00EC1077">
        <w:rPr>
          <w:rFonts w:ascii="宋体" w:hAnsi="宋体"/>
        </w:rPr>
        <w:t>扩展</w:t>
      </w:r>
      <w:r>
        <w:rPr>
          <w:color w:val="FF0000"/>
        </w:rPr>
        <w:t>)</w:t>
      </w:r>
      <w:r>
        <w:rPr>
          <w:color w:val="FF0000"/>
        </w:rPr>
        <w:t>。</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77777777" w:rsidR="000C5960" w:rsidRPr="0080274D" w:rsidRDefault="00D15BAD" w:rsidP="00EC1077">
      <w:pPr>
        <w:pStyle w:val="a3"/>
        <w:ind w:rightChars="11" w:right="26" w:firstLine="480"/>
      </w:pPr>
      <w:r w:rsidRPr="0080274D">
        <w:rPr>
          <w:rFonts w:hint="eastAsia"/>
        </w:rPr>
        <w:t>XXX</w:t>
      </w:r>
      <w:r w:rsidR="000C5960" w:rsidRPr="0080274D">
        <w:rPr>
          <w:rFonts w:hint="eastAsia"/>
        </w:rPr>
        <w:t>思想是……</w:t>
      </w:r>
      <w:r w:rsidR="001139E4" w:rsidRPr="0080274D">
        <w:rPr>
          <w:rFonts w:hint="eastAsia"/>
        </w:rPr>
        <w:t>式，实现主存</w:t>
      </w:r>
      <w:r w:rsidR="001139E4" w:rsidRPr="0080274D">
        <w:t>储器（</w:t>
      </w:r>
      <w:r w:rsidR="001139E4" w:rsidRPr="0080274D">
        <w:t>MM</w:t>
      </w:r>
      <w:r w:rsidR="001139E4" w:rsidRPr="0080274D">
        <w:t>）和微程序控制存储器（</w:t>
      </w:r>
      <w:r w:rsidR="001139E4" w:rsidRPr="0080274D">
        <w:t>CM</w:t>
      </w:r>
      <w:r w:rsidR="001139E4" w:rsidRPr="0080274D">
        <w:t>）不共用一个存储器的方式完成方案的设计。同时在实施的过程中，采用部分电路用</w:t>
      </w:r>
      <w:r w:rsidR="001139E4" w:rsidRPr="0080274D">
        <w:t>FPGA</w:t>
      </w:r>
      <w:r w:rsidR="001139E4" w:rsidRPr="0080274D">
        <w:t>方式下载、部分电路用</w:t>
      </w:r>
      <w:r w:rsidR="001139E4" w:rsidRPr="0080274D">
        <w:rPr>
          <w:rFonts w:hint="eastAsia"/>
        </w:rPr>
        <w:t>式，实现主存</w:t>
      </w:r>
      <w:r w:rsidR="001139E4" w:rsidRPr="0080274D">
        <w:t>储器（</w:t>
      </w:r>
      <w:r w:rsidR="001139E4" w:rsidRPr="0080274D">
        <w:t>MM</w:t>
      </w:r>
      <w:r w:rsidR="001139E4" w:rsidRPr="0080274D">
        <w:t>）和微程序控制</w:t>
      </w:r>
      <w:r w:rsidR="001139E4" w:rsidRPr="00EC1077">
        <w:rPr>
          <w:rFonts w:ascii="宋体" w:hAnsi="宋体"/>
        </w:rPr>
        <w:t>存储器</w:t>
      </w:r>
      <w:r w:rsidR="001139E4" w:rsidRPr="0080274D">
        <w:t>（</w:t>
      </w:r>
      <w:r w:rsidR="001139E4" w:rsidRPr="0080274D">
        <w:t>CM</w:t>
      </w:r>
      <w:r w:rsidR="001139E4" w:rsidRPr="0080274D">
        <w:t>）不共用一</w:t>
      </w:r>
      <w:r w:rsidR="001139E4" w:rsidRPr="0080274D">
        <w:lastRenderedPageBreak/>
        <w:t>个存储器的方式完成方案的设计。同时在实施的过程中</w:t>
      </w:r>
      <w:r w:rsidR="001139E4" w:rsidRPr="0080274D">
        <w:rPr>
          <w:rFonts w:hint="eastAsia"/>
        </w:rPr>
        <w:t>。</w:t>
      </w:r>
    </w:p>
    <w:p w14:paraId="5B4AA002" w14:textId="77777777" w:rsidR="000C5960" w:rsidRDefault="00186A26">
      <w:pPr>
        <w:pStyle w:val="4"/>
        <w:tabs>
          <w:tab w:val="clear" w:pos="3558"/>
          <w:tab w:val="left" w:pos="600"/>
        </w:tabs>
        <w:ind w:left="1342"/>
      </w:pPr>
      <w:r>
        <w:t>指令存储器</w:t>
      </w:r>
      <w:r>
        <w:t>IM</w:t>
      </w:r>
    </w:p>
    <w:p w14:paraId="58E95387" w14:textId="77777777" w:rsidR="000C5960" w:rsidRDefault="000C5960" w:rsidP="00EC1077">
      <w:pPr>
        <w:pStyle w:val="a3"/>
        <w:ind w:rightChars="11" w:right="26" w:firstLine="480"/>
      </w:pPr>
      <w:proofErr w:type="gramStart"/>
      <w:r w:rsidRPr="00D15BAD">
        <w:rPr>
          <w:rFonts w:hint="eastAsia"/>
        </w:rPr>
        <w:t>自行扩展自行扩展自行扩展自行扩展自行扩展自行扩展自行扩展自行扩展自行扩展自行扩展自行扩展自行扩展自行扩展自行扩展自行扩展自行扩展自行扩展自行扩展自行扩展自行扩展自行扩展自行扩展</w:t>
      </w:r>
      <w:proofErr w:type="gramEnd"/>
      <w:r w:rsidRPr="00D15BAD">
        <w:rPr>
          <w:rFonts w:hint="eastAsia"/>
        </w:rPr>
        <w:t>自行扩展自行</w:t>
      </w:r>
      <w:r w:rsidRPr="00D15BAD">
        <w:t>。</w:t>
      </w:r>
    </w:p>
    <w:p w14:paraId="0A3643FA" w14:textId="77777777" w:rsidR="00D15BAD" w:rsidRDefault="00D15BAD" w:rsidP="00D15BAD">
      <w:pPr>
        <w:pStyle w:val="4"/>
        <w:tabs>
          <w:tab w:val="clear" w:pos="3558"/>
          <w:tab w:val="left" w:pos="600"/>
        </w:tabs>
        <w:ind w:left="1342"/>
      </w:pPr>
      <w:r>
        <w:rPr>
          <w:rFonts w:hint="eastAsia"/>
        </w:rPr>
        <w:t>运算器</w:t>
      </w:r>
    </w:p>
    <w:p w14:paraId="5EDA90CE" w14:textId="266E7A3D"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45561B">
        <w:rPr>
          <w:noProof/>
        </w:rPr>
        <w:t>1</w:t>
      </w:r>
      <w:r w:rsidR="00596A7A">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Equal=(x==y</w:t>
            </w:r>
            <w:proofErr w:type="gramStart"/>
            <w:r w:rsidRPr="00A43997">
              <w:rPr>
                <w:sz w:val="18"/>
                <w:szCs w:val="18"/>
              </w:rPr>
              <w:t>)?1:0</w:t>
            </w:r>
            <w:proofErr w:type="gramEnd"/>
            <w:r w:rsidRPr="00A43997">
              <w:rPr>
                <w:sz w:val="18"/>
                <w:szCs w:val="18"/>
              </w:rPr>
              <w:t xml:space="preserve">, </w:t>
            </w:r>
            <w:r w:rsidRPr="00A43997">
              <w:rPr>
                <w:rFonts w:hint="eastAsia"/>
                <w:sz w:val="18"/>
                <w:szCs w:val="18"/>
              </w:rPr>
              <w:t>对所有操作有效</w:t>
            </w:r>
          </w:p>
        </w:tc>
      </w:tr>
    </w:tbl>
    <w:p w14:paraId="1AF7F402" w14:textId="77777777" w:rsidR="00186A26" w:rsidRDefault="00186A26" w:rsidP="00186A26">
      <w:pPr>
        <w:pStyle w:val="4"/>
        <w:tabs>
          <w:tab w:val="clear" w:pos="3558"/>
          <w:tab w:val="left" w:pos="600"/>
        </w:tabs>
        <w:ind w:left="1342"/>
      </w:pPr>
      <w:r>
        <w:t>寄存器堆</w:t>
      </w:r>
      <w:r>
        <w:t>RF</w:t>
      </w:r>
    </w:p>
    <w:p w14:paraId="3558BE34" w14:textId="344BD890" w:rsidR="00943A91" w:rsidRDefault="00943A91" w:rsidP="00943A91">
      <w:pPr>
        <w:pStyle w:val="30"/>
        <w:tabs>
          <w:tab w:val="left" w:pos="1080"/>
        </w:tabs>
        <w:spacing w:beforeLines="0" w:before="229" w:afterLines="0" w:after="229"/>
      </w:pPr>
      <w:r>
        <w:rPr>
          <w:rFonts w:hint="eastAsia"/>
        </w:rPr>
        <w:t>数据通路的设计</w:t>
      </w:r>
    </w:p>
    <w:p w14:paraId="5CBFCC60" w14:textId="77777777" w:rsidR="0045561B" w:rsidRPr="0045561B" w:rsidRDefault="0045561B" w:rsidP="0045561B">
      <w:pPr>
        <w:pStyle w:val="a3"/>
        <w:ind w:firstLine="480"/>
        <w:rPr>
          <w:rFonts w:hint="eastAsia"/>
        </w:rPr>
      </w:pPr>
    </w:p>
    <w:p w14:paraId="4E69EA9C" w14:textId="77777777" w:rsidR="00943A91" w:rsidRDefault="00943A91" w:rsidP="00943A91">
      <w:pPr>
        <w:pStyle w:val="30"/>
        <w:tabs>
          <w:tab w:val="left" w:pos="1080"/>
        </w:tabs>
        <w:spacing w:beforeLines="0" w:before="229" w:afterLines="0" w:after="229"/>
      </w:pPr>
      <w:r>
        <w:rPr>
          <w:rFonts w:hint="eastAsia"/>
        </w:rPr>
        <w:t>控制器的设计</w:t>
      </w:r>
    </w:p>
    <w:p w14:paraId="505A4846" w14:textId="4F84C256"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45561B">
        <w:rPr>
          <w:rFonts w:hint="eastAsia"/>
        </w:rPr>
        <w:t>表</w:t>
      </w:r>
      <w:r w:rsidR="0045561B">
        <w:rPr>
          <w:rFonts w:hint="eastAsia"/>
        </w:rPr>
        <w:t xml:space="preserve"> </w:t>
      </w:r>
      <w:r w:rsidR="0045561B">
        <w:rPr>
          <w:noProof/>
        </w:rPr>
        <w:t>2</w:t>
      </w:r>
      <w:r w:rsidR="0045561B">
        <w:t>.</w:t>
      </w:r>
      <w:r w:rsidR="0045561B">
        <w:rPr>
          <w:noProof/>
        </w:rPr>
        <w:t>2</w:t>
      </w:r>
      <w:r>
        <w:fldChar w:fldCharType="end"/>
      </w:r>
      <w:r>
        <w:rPr>
          <w:rFonts w:hint="eastAsia"/>
        </w:rPr>
        <w:t>。</w:t>
      </w:r>
    </w:p>
    <w:p w14:paraId="32938AF5" w14:textId="2648F057" w:rsidR="00943A91" w:rsidRDefault="00943A91" w:rsidP="00943A91">
      <w:pPr>
        <w:pStyle w:val="affe"/>
        <w:keepNext/>
      </w:pPr>
      <w:bookmarkStart w:id="36" w:name="_Ref464752784"/>
      <w:bookmarkStart w:id="37" w:name="_Ref464942191"/>
      <w:r>
        <w:rPr>
          <w:rFonts w:hint="eastAsia"/>
        </w:rPr>
        <w:lastRenderedPageBreak/>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45561B">
        <w:rPr>
          <w:noProof/>
        </w:rPr>
        <w:t>2</w:t>
      </w:r>
      <w:r w:rsidR="00596A7A">
        <w:fldChar w:fldCharType="end"/>
      </w:r>
      <w:bookmarkEnd w:id="36"/>
      <w:r>
        <w:rPr>
          <w:rFonts w:hint="eastAsia"/>
        </w:rPr>
        <w:t>主控制器控制信号的作用说明</w:t>
      </w:r>
      <w:bookmarkEnd w:id="37"/>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77777777" w:rsidR="00943A91" w:rsidRPr="00323CB3" w:rsidRDefault="00943A91" w:rsidP="001F5053">
            <w:pPr>
              <w:pStyle w:val="a3"/>
              <w:ind w:firstLineChars="0" w:firstLine="0"/>
              <w:jc w:val="center"/>
              <w:rPr>
                <w:sz w:val="18"/>
                <w:szCs w:val="18"/>
              </w:rPr>
            </w:pPr>
            <w:r w:rsidRPr="00323CB3">
              <w:rPr>
                <w:rFonts w:hint="eastAsia"/>
                <w:sz w:val="18"/>
                <w:szCs w:val="18"/>
              </w:rPr>
              <w:t>R1</w:t>
            </w:r>
          </w:p>
        </w:tc>
        <w:tc>
          <w:tcPr>
            <w:tcW w:w="1417" w:type="dxa"/>
            <w:shd w:val="clear" w:color="auto" w:fill="auto"/>
            <w:vAlign w:val="center"/>
          </w:tcPr>
          <w:p w14:paraId="0F209E15" w14:textId="77777777" w:rsidR="00943A91" w:rsidRPr="00323CB3" w:rsidRDefault="00943A91" w:rsidP="001F5053">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715D4911"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proofErr w:type="spellStart"/>
            <w:r w:rsidRPr="00323CB3">
              <w:rPr>
                <w:rFonts w:hint="eastAsia"/>
                <w:sz w:val="18"/>
                <w:szCs w:val="18"/>
              </w:rPr>
              <w:t>rs</w:t>
            </w:r>
            <w:proofErr w:type="spellEnd"/>
            <w:r w:rsidRPr="00323CB3">
              <w:rPr>
                <w:rFonts w:hint="eastAsia"/>
                <w:sz w:val="18"/>
                <w:szCs w:val="18"/>
              </w:rPr>
              <w:t>字段指示寄存器的值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643619F7" w14:textId="77777777" w:rsidR="00943A91" w:rsidRPr="00323CB3" w:rsidRDefault="00943A91" w:rsidP="001F5053">
            <w:pPr>
              <w:pStyle w:val="a3"/>
              <w:ind w:firstLineChars="0" w:firstLine="0"/>
              <w:jc w:val="center"/>
              <w:rPr>
                <w:sz w:val="18"/>
                <w:szCs w:val="18"/>
              </w:rPr>
            </w:pPr>
            <w:r w:rsidRPr="00323CB3">
              <w:rPr>
                <w:rFonts w:hint="eastAsia"/>
                <w:sz w:val="18"/>
                <w:szCs w:val="18"/>
              </w:rPr>
              <w:t>1</w:t>
            </w:r>
          </w:p>
        </w:tc>
        <w:tc>
          <w:tcPr>
            <w:tcW w:w="5548" w:type="dxa"/>
            <w:shd w:val="clear" w:color="auto" w:fill="auto"/>
            <w:vAlign w:val="center"/>
          </w:tcPr>
          <w:p w14:paraId="0A8EFEB6"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2</w:t>
            </w:r>
            <w:r w:rsidRPr="00323CB3">
              <w:rPr>
                <w:rFonts w:hint="eastAsia"/>
                <w:sz w:val="18"/>
                <w:szCs w:val="18"/>
              </w:rPr>
              <w:t>号寄存器的值</w:t>
            </w:r>
          </w:p>
        </w:tc>
      </w:tr>
      <w:tr w:rsidR="00943A91" w:rsidRPr="00323CB3" w14:paraId="5FC81503" w14:textId="77777777" w:rsidTr="001F5053">
        <w:trPr>
          <w:cantSplit/>
          <w:trHeight w:val="210"/>
          <w:jc w:val="center"/>
        </w:trPr>
        <w:tc>
          <w:tcPr>
            <w:tcW w:w="1101" w:type="dxa"/>
            <w:vMerge/>
            <w:shd w:val="clear" w:color="auto" w:fill="auto"/>
            <w:vAlign w:val="center"/>
          </w:tcPr>
          <w:p w14:paraId="46A3CDCB"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151AC94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3FA95FAC" w14:textId="77777777" w:rsidR="00943A91" w:rsidRPr="00323CB3" w:rsidRDefault="00943A91" w:rsidP="001F5053">
            <w:pPr>
              <w:pStyle w:val="a3"/>
              <w:ind w:firstLineChars="0" w:firstLine="0"/>
              <w:rPr>
                <w:sz w:val="18"/>
                <w:szCs w:val="18"/>
              </w:rPr>
            </w:pP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7F708EE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1C27ED7F" w14:textId="77777777" w:rsidR="00943A91" w:rsidRPr="00323CB3" w:rsidRDefault="00943A91" w:rsidP="001F5053">
            <w:pPr>
              <w:pStyle w:val="a3"/>
              <w:ind w:firstLineChars="0" w:firstLine="0"/>
              <w:rPr>
                <w:sz w:val="18"/>
                <w:szCs w:val="18"/>
              </w:rPr>
            </w:pP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6F5BFC1A" w14:textId="77777777" w:rsidR="00943A91" w:rsidRPr="00323CB3" w:rsidRDefault="00943A91" w:rsidP="001F5053">
            <w:pPr>
              <w:pStyle w:val="a3"/>
              <w:ind w:firstLineChars="0" w:firstLine="0"/>
              <w:rPr>
                <w:sz w:val="18"/>
                <w:szCs w:val="18"/>
              </w:rPr>
            </w:pPr>
          </w:p>
        </w:tc>
      </w:tr>
      <w:tr w:rsidR="00943A91" w:rsidRPr="00323CB3" w14:paraId="159975FB" w14:textId="77777777" w:rsidTr="001F5053">
        <w:trPr>
          <w:cantSplit/>
          <w:trHeight w:val="106"/>
          <w:jc w:val="center"/>
        </w:trPr>
        <w:tc>
          <w:tcPr>
            <w:tcW w:w="1101" w:type="dxa"/>
            <w:shd w:val="clear" w:color="auto" w:fill="auto"/>
            <w:vAlign w:val="center"/>
          </w:tcPr>
          <w:p w14:paraId="4D0A9061"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2951C8B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418E9290" w14:textId="77777777" w:rsidR="00943A91" w:rsidRPr="00323CB3" w:rsidRDefault="00943A91" w:rsidP="001F5053">
            <w:pPr>
              <w:pStyle w:val="a3"/>
              <w:ind w:firstLineChars="0" w:firstLine="0"/>
              <w:rPr>
                <w:sz w:val="18"/>
                <w:szCs w:val="18"/>
              </w:rPr>
            </w:pPr>
          </w:p>
        </w:tc>
      </w:tr>
    </w:tbl>
    <w:p w14:paraId="3B4FE597" w14:textId="47ED20EF"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45561B">
        <w:rPr>
          <w:rFonts w:hint="eastAsia"/>
        </w:rPr>
        <w:t>表</w:t>
      </w:r>
      <w:r w:rsidR="0045561B">
        <w:rPr>
          <w:rFonts w:hint="eastAsia"/>
        </w:rPr>
        <w:t xml:space="preserve"> </w:t>
      </w:r>
      <w:r w:rsidR="0045561B">
        <w:rPr>
          <w:noProof/>
        </w:rPr>
        <w:t>2</w:t>
      </w:r>
      <w:r w:rsidR="0045561B">
        <w:t>.</w:t>
      </w:r>
      <w:r w:rsidR="0045561B">
        <w:rPr>
          <w:noProof/>
        </w:rPr>
        <w:t>3</w:t>
      </w:r>
      <w:r>
        <w:fldChar w:fldCharType="end"/>
      </w:r>
      <w:r>
        <w:rPr>
          <w:rFonts w:hint="eastAsia"/>
        </w:rPr>
        <w:t>所示。</w:t>
      </w:r>
    </w:p>
    <w:p w14:paraId="0327AFAB" w14:textId="2AC4D72B" w:rsidR="00943A91" w:rsidRDefault="00943A91" w:rsidP="00943A91">
      <w:pPr>
        <w:pStyle w:val="affe"/>
      </w:pPr>
      <w:bookmarkStart w:id="38" w:name="_Ref464754308"/>
      <w:bookmarkStart w:id="39"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45561B">
        <w:rPr>
          <w:noProof/>
        </w:rPr>
        <w:t>3</w:t>
      </w:r>
      <w:r w:rsidR="00596A7A">
        <w:fldChar w:fldCharType="end"/>
      </w:r>
      <w:bookmarkEnd w:id="38"/>
      <w:r>
        <w:rPr>
          <w:rFonts w:hint="eastAsia"/>
        </w:rPr>
        <w:t>主控制器控制信号框架</w:t>
      </w:r>
      <w:bookmarkEnd w:id="39"/>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0BCB27E1"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hideMark/>
          </w:tcPr>
          <w:p w14:paraId="07DAE5A4"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hideMark/>
          </w:tcPr>
          <w:p w14:paraId="73A875A7"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hideMark/>
          </w:tcPr>
          <w:p w14:paraId="20B686E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1F505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1F505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1F505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1F505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1F505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1F505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1F505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1F505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1F505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1F505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1F505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1F505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1F505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1F5053">
            <w:pPr>
              <w:widowControl/>
              <w:jc w:val="left"/>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40" w:name="_Toc464572702"/>
      <w:bookmarkStart w:id="41" w:name="_Toc465065722"/>
      <w:bookmarkStart w:id="42" w:name="_Toc141690922"/>
      <w:r>
        <w:rPr>
          <w:rFonts w:hint="eastAsia"/>
        </w:rPr>
        <w:t>中断机制</w:t>
      </w:r>
      <w:r w:rsidRPr="009B3ED4">
        <w:rPr>
          <w:rFonts w:hint="eastAsia"/>
        </w:rPr>
        <w:t>设计</w:t>
      </w:r>
      <w:bookmarkEnd w:id="42"/>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E0042" w:rsidRDefault="002E0042" w:rsidP="002E0042">
      <w:pPr>
        <w:pStyle w:val="30"/>
        <w:tabs>
          <w:tab w:val="left" w:pos="1080"/>
        </w:tabs>
        <w:spacing w:beforeLines="0" w:before="229" w:afterLines="0" w:after="229"/>
      </w:pPr>
      <w:r>
        <w:rPr>
          <w:rFonts w:hint="eastAsia"/>
        </w:rPr>
        <w:t>硬件设计</w:t>
      </w:r>
    </w:p>
    <w:p w14:paraId="5DB7B91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lastRenderedPageBreak/>
        <w:t>软件设计</w:t>
      </w:r>
    </w:p>
    <w:p w14:paraId="42F3E1FD"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3" w:name="_Toc141690923"/>
      <w:r w:rsidRPr="009B3ED4">
        <w:rPr>
          <w:rFonts w:hint="eastAsia"/>
        </w:rPr>
        <w:t>流水</w:t>
      </w:r>
      <w:r w:rsidRPr="009B3ED4">
        <w:rPr>
          <w:rFonts w:hint="eastAsia"/>
        </w:rPr>
        <w:t>CPU</w:t>
      </w:r>
      <w:r w:rsidRPr="009B3ED4">
        <w:rPr>
          <w:rFonts w:hint="eastAsia"/>
        </w:rPr>
        <w:t>设计</w:t>
      </w:r>
      <w:bookmarkEnd w:id="40"/>
      <w:bookmarkEnd w:id="41"/>
      <w:bookmarkEnd w:id="43"/>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4" w:name="_Toc141690924"/>
      <w:r>
        <w:rPr>
          <w:rFonts w:hint="eastAsia"/>
        </w:rPr>
        <w:t>气泡</w:t>
      </w:r>
      <w:r>
        <w:t>式</w:t>
      </w:r>
      <w:r>
        <w:rPr>
          <w:rFonts w:hint="eastAsia"/>
        </w:rPr>
        <w:t>流水线设计</w:t>
      </w:r>
      <w:bookmarkEnd w:id="44"/>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w:t>
      </w:r>
      <w:r>
        <w:rPr>
          <w:rFonts w:hint="eastAsia"/>
        </w:rPr>
        <w:lastRenderedPageBreak/>
        <w:t>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5" w:name="_Toc141690925"/>
      <w:r>
        <w:rPr>
          <w:rFonts w:hint="eastAsia"/>
        </w:rPr>
        <w:t>数据转发</w:t>
      </w:r>
      <w:r w:rsidR="00667D2D">
        <w:rPr>
          <w:rFonts w:hint="eastAsia"/>
        </w:rPr>
        <w:t>流水线</w:t>
      </w:r>
      <w:r>
        <w:rPr>
          <w:rFonts w:hint="eastAsia"/>
        </w:rPr>
        <w:t>设计</w:t>
      </w:r>
      <w:bookmarkEnd w:id="45"/>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4B202FA6" w14:textId="77777777" w:rsidR="00943A91" w:rsidRDefault="00943A91" w:rsidP="00591A3F">
      <w:pPr>
        <w:pStyle w:val="2"/>
        <w:tabs>
          <w:tab w:val="clear" w:pos="720"/>
          <w:tab w:val="left" w:pos="567"/>
        </w:tabs>
        <w:ind w:left="818" w:right="240" w:hanging="818"/>
      </w:pPr>
      <w:bookmarkStart w:id="46" w:name="_Toc141690926"/>
      <w:r>
        <w:rPr>
          <w:rFonts w:hint="eastAsia"/>
        </w:rPr>
        <w:t>动态分支预测</w:t>
      </w:r>
      <w:r w:rsidR="00667D2D">
        <w:rPr>
          <w:rFonts w:hint="eastAsia"/>
        </w:rPr>
        <w:t>机制</w:t>
      </w:r>
      <w:r w:rsidR="008D6C09">
        <w:rPr>
          <w:rFonts w:hint="eastAsia"/>
        </w:rPr>
        <w:t>（</w:t>
      </w:r>
      <w:r w:rsidR="008D6C09" w:rsidRPr="00580BB3">
        <w:rPr>
          <w:rFonts w:hint="eastAsia"/>
          <w:color w:val="FF0000"/>
        </w:rPr>
        <w:t>未完成部分可不写，直接删除</w:t>
      </w:r>
      <w:r w:rsidR="008D6C09">
        <w:rPr>
          <w:rFonts w:hint="eastAsia"/>
        </w:rPr>
        <w:t>）</w:t>
      </w:r>
      <w:bookmarkEnd w:id="46"/>
    </w:p>
    <w:p w14:paraId="12A0C124" w14:textId="77777777" w:rsidR="001D4FDA" w:rsidRDefault="00E56EAC">
      <w:pPr>
        <w:widowControl/>
        <w:jc w:val="left"/>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7" w:name="_Toc141690927"/>
      <w:commentRangeStart w:id="48"/>
      <w:r>
        <w:rPr>
          <w:rFonts w:hint="eastAsia"/>
        </w:rPr>
        <w:lastRenderedPageBreak/>
        <w:t>详细设计与实现</w:t>
      </w:r>
      <w:commentRangeEnd w:id="48"/>
      <w:r>
        <w:rPr>
          <w:rStyle w:val="a8"/>
          <w:rFonts w:ascii="Times New Roman" w:eastAsia="宋体" w:hAnsi="Times New Roman"/>
        </w:rPr>
        <w:commentReference w:id="48"/>
      </w:r>
      <w:bookmarkEnd w:id="47"/>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49" w:name="_Toc318364342"/>
      <w:bookmarkStart w:id="50" w:name="_Toc141690928"/>
      <w:r>
        <w:rPr>
          <w:rFonts w:hint="eastAsia"/>
        </w:rPr>
        <w:t>单周期</w:t>
      </w:r>
      <w:r>
        <w:rPr>
          <w:rFonts w:hint="eastAsia"/>
        </w:rPr>
        <w:t>CPU</w:t>
      </w:r>
      <w:bookmarkEnd w:id="49"/>
      <w:r>
        <w:rPr>
          <w:rFonts w:hint="eastAsia"/>
        </w:rPr>
        <w:t xml:space="preserve"> </w:t>
      </w:r>
      <w:r w:rsidR="00E43411">
        <w:rPr>
          <w:rFonts w:hint="eastAsia"/>
        </w:rPr>
        <w:t>实现</w:t>
      </w:r>
      <w:bookmarkEnd w:id="50"/>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4F3CD612"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45561B">
        <w:rPr>
          <w:rFonts w:hint="eastAsia"/>
        </w:rPr>
        <w:t>图</w:t>
      </w:r>
      <w:r w:rsidR="0045561B">
        <w:rPr>
          <w:rFonts w:hint="eastAsia"/>
        </w:rPr>
        <w:t xml:space="preserve"> </w:t>
      </w:r>
      <w:r w:rsidR="0045561B">
        <w:rPr>
          <w:noProof/>
        </w:rPr>
        <w:t>3</w:t>
      </w:r>
      <w:r w:rsidR="0045561B">
        <w:t>.</w:t>
      </w:r>
      <w:r w:rsidR="0045561B">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6B74B465" w:rsidR="00E43411" w:rsidRDefault="00E43411" w:rsidP="00E43411">
      <w:pPr>
        <w:pStyle w:val="affe"/>
      </w:pPr>
      <w:bookmarkStart w:id="51"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45561B">
        <w:rPr>
          <w:noProof/>
        </w:rPr>
        <w:t>1</w:t>
      </w:r>
      <w:r w:rsidR="00596A7A">
        <w:fldChar w:fldCharType="end"/>
      </w:r>
      <w:bookmarkEnd w:id="51"/>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2"/>
      <w:r>
        <w:rPr>
          <w:rFonts w:hint="eastAsia"/>
        </w:rPr>
        <w:t>og</w:t>
      </w:r>
      <w:r>
        <w:rPr>
          <w:rFonts w:hint="eastAsia"/>
        </w:rPr>
        <w:t>代码如下：</w:t>
      </w:r>
      <w:commentRangeEnd w:id="52"/>
      <w:r w:rsidR="006A4689">
        <w:rPr>
          <w:rStyle w:val="a8"/>
        </w:rPr>
        <w:commentReference w:id="52"/>
      </w:r>
    </w:p>
    <w:p w14:paraId="5707211C" w14:textId="77777777" w:rsidR="00E43411" w:rsidRDefault="00E43411" w:rsidP="00E43411">
      <w:pPr>
        <w:pStyle w:val="a3"/>
        <w:shd w:val="clear" w:color="auto" w:fill="D9D9D9"/>
        <w:ind w:firstLine="480"/>
      </w:pPr>
      <w:r>
        <w:t xml:space="preserve">    always</w:t>
      </w:r>
      <w:proofErr w:type="gramStart"/>
      <w:r>
        <w:t>@(</w:t>
      </w:r>
      <w:proofErr w:type="spellStart"/>
      <w:proofErr w:type="gramEnd"/>
      <w:r>
        <w:t>negedge</w:t>
      </w:r>
      <w:proofErr w:type="spellEnd"/>
      <w:r>
        <w:t xml:space="preserve"> </w:t>
      </w:r>
      <w:proofErr w:type="spellStart"/>
      <w:r>
        <w:t>clk,posedge</w:t>
      </w:r>
      <w:proofErr w:type="spellEnd"/>
      <w:r>
        <w:t xml:space="preserv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w:t>
      </w:r>
      <w:proofErr w:type="spellStart"/>
      <w:r>
        <w:t>pc_out</w:t>
      </w:r>
      <w:proofErr w:type="spellEnd"/>
      <w:r>
        <w:t>&lt;=0;</w:t>
      </w:r>
    </w:p>
    <w:p w14:paraId="7C88141A" w14:textId="77777777" w:rsidR="00E43411" w:rsidRDefault="00E43411" w:rsidP="00E43411">
      <w:pPr>
        <w:pStyle w:val="a3"/>
        <w:shd w:val="clear" w:color="auto" w:fill="D9D9D9"/>
        <w:ind w:firstLine="480"/>
      </w:pPr>
      <w:r>
        <w:t xml:space="preserve">        else if</w:t>
      </w:r>
      <w:proofErr w:type="gramStart"/>
      <w:r>
        <w:t>(!halt</w:t>
      </w:r>
      <w:proofErr w:type="gramEnd"/>
      <w:r>
        <w:t>)</w:t>
      </w:r>
    </w:p>
    <w:p w14:paraId="0B782C80" w14:textId="77777777" w:rsidR="00E43411" w:rsidRDefault="00E43411" w:rsidP="00E43411">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1C4FD224" w14:textId="77777777" w:rsidR="00E43411" w:rsidRDefault="00E43411" w:rsidP="00E43411">
      <w:pPr>
        <w:pStyle w:val="a3"/>
        <w:shd w:val="clear" w:color="auto" w:fill="D9D9D9"/>
        <w:ind w:firstLine="480"/>
      </w:pPr>
      <w:r>
        <w:lastRenderedPageBreak/>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proofErr w:type="spellStart"/>
      <w:r>
        <w:rPr>
          <w:rFonts w:hint="eastAsia"/>
        </w:rPr>
        <w:t>Logism</w:t>
      </w:r>
      <w:proofErr w:type="spellEnd"/>
      <w:r>
        <w:rPr>
          <w:rFonts w:hint="eastAsia"/>
        </w:rPr>
        <w:t>实现：</w:t>
      </w:r>
    </w:p>
    <w:p w14:paraId="6D1C6172" w14:textId="4D3314E9"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45561B">
        <w:rPr>
          <w:rFonts w:hint="eastAsia"/>
        </w:rPr>
        <w:t>图</w:t>
      </w:r>
      <w:r w:rsidR="0045561B">
        <w:rPr>
          <w:rFonts w:hint="eastAsia"/>
        </w:rPr>
        <w:t xml:space="preserve"> </w:t>
      </w:r>
      <w:r w:rsidR="0045561B">
        <w:rPr>
          <w:noProof/>
        </w:rPr>
        <w:t>3</w:t>
      </w:r>
      <w:r w:rsidR="0045561B">
        <w:t>.</w:t>
      </w:r>
      <w:r w:rsidR="0045561B">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7EB91378" w:rsidR="006A4689" w:rsidRDefault="006A4689" w:rsidP="006A4689">
      <w:pPr>
        <w:pStyle w:val="affe"/>
      </w:pPr>
      <w:bookmarkStart w:id="53"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45561B">
        <w:rPr>
          <w:noProof/>
        </w:rPr>
        <w:t>2</w:t>
      </w:r>
      <w:r w:rsidR="00596A7A">
        <w:fldChar w:fldCharType="end"/>
      </w:r>
      <w:bookmarkEnd w:id="53"/>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77BECD4D" w:rsidR="006A4689" w:rsidRDefault="006A4689" w:rsidP="00EC1077">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45561B">
        <w:rPr>
          <w:rFonts w:hint="eastAsia"/>
          <w:b/>
          <w:bCs/>
        </w:rPr>
        <w:t>错误</w:t>
      </w:r>
      <w:r w:rsidR="0045561B">
        <w:rPr>
          <w:rFonts w:hint="eastAsia"/>
          <w:b/>
          <w:bCs/>
        </w:rPr>
        <w:t>!</w:t>
      </w:r>
      <w:r w:rsidR="0045561B">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w:t>
      </w:r>
      <w:proofErr w:type="gramStart"/>
      <w:r>
        <w:rPr>
          <w:rFonts w:hint="eastAsia"/>
        </w:rPr>
        <w:t>地址位宽</w:t>
      </w:r>
      <w:proofErr w:type="gramEnd"/>
      <w:r>
        <w:rPr>
          <w:rFonts w:hint="eastAsia"/>
        </w:rPr>
        <w:t>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 xml:space="preserve">pc </w:t>
      </w:r>
      <w:proofErr w:type="spellStart"/>
      <w:r w:rsidRPr="00FD7714">
        <w:t>pcmeml</w:t>
      </w:r>
      <w:proofErr w:type="spellEnd"/>
      <w:r w:rsidRPr="00FD7714">
        <w:t>(</w:t>
      </w:r>
      <w:proofErr w:type="spellStart"/>
      <w:r w:rsidRPr="00FD7714">
        <w:t>im_</w:t>
      </w:r>
      <w:proofErr w:type="gramStart"/>
      <w:r w:rsidRPr="00FD7714">
        <w:t>in</w:t>
      </w:r>
      <w:proofErr w:type="spellEnd"/>
      <w:r w:rsidRPr="00FD7714">
        <w:t>[</w:t>
      </w:r>
      <w:proofErr w:type="gramEnd"/>
      <w:r w:rsidRPr="00FD7714">
        <w:t>11:2],</w:t>
      </w:r>
      <w:proofErr w:type="spellStart"/>
      <w:r w:rsidRPr="00FD7714">
        <w:t>im_out</w:t>
      </w:r>
      <w:proofErr w:type="spellEnd"/>
      <w:r w:rsidRPr="00FD7714">
        <w: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5B2D8954" w14:textId="77777777" w:rsidR="003F7D96" w:rsidRDefault="003F7D96" w:rsidP="003F7D96">
      <w:pPr>
        <w:pStyle w:val="a3"/>
        <w:ind w:firstLine="480"/>
      </w:pP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t>FPGA</w:t>
      </w:r>
      <w:r>
        <w:rPr>
          <w:rFonts w:hint="eastAsia"/>
        </w:rPr>
        <w:t>实现</w:t>
      </w:r>
    </w:p>
    <w:p w14:paraId="0F39CABA" w14:textId="77777777" w:rsidR="003F7D96" w:rsidRDefault="003F7D96" w:rsidP="00EC1077">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控制信号</w:t>
      </w:r>
      <w:r>
        <w:rPr>
          <w:rFonts w:hint="eastAsia"/>
        </w:rPr>
        <w:t>X</w:t>
      </w:r>
      <w:r>
        <w:rPr>
          <w:rFonts w:hint="eastAsia"/>
        </w:rPr>
        <w:t>的生成代码举例如下：</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3EC4D0CD" w:rsidR="003F7D96" w:rsidRPr="00A72A66" w:rsidRDefault="003F7D96" w:rsidP="003F7D96">
      <w:pPr>
        <w:pStyle w:val="affe"/>
      </w:pPr>
      <w:bookmarkStart w:id="54"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45561B">
        <w:rPr>
          <w:noProof/>
        </w:rPr>
        <w:t>3</w:t>
      </w:r>
      <w:r w:rsidR="00596A7A">
        <w:fldChar w:fldCharType="end"/>
      </w:r>
      <w:bookmarkEnd w:id="54"/>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55" w:name="_Toc141690929"/>
      <w:r>
        <w:rPr>
          <w:rFonts w:hint="eastAsia"/>
        </w:rPr>
        <w:t>中断机制实现</w:t>
      </w:r>
      <w:bookmarkEnd w:id="55"/>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56" w:name="_Toc141690930"/>
      <w:r w:rsidRPr="009B3ED4">
        <w:rPr>
          <w:rFonts w:hint="eastAsia"/>
        </w:rPr>
        <w:t>流水</w:t>
      </w:r>
      <w:r w:rsidRPr="009B3ED4">
        <w:rPr>
          <w:rFonts w:hint="eastAsia"/>
        </w:rPr>
        <w:t>CPU</w:t>
      </w:r>
      <w:r>
        <w:rPr>
          <w:rFonts w:hint="eastAsia"/>
        </w:rPr>
        <w:t>实现</w:t>
      </w:r>
      <w:bookmarkEnd w:id="56"/>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57" w:name="_Toc141690931"/>
      <w:r>
        <w:rPr>
          <w:rFonts w:hint="eastAsia"/>
        </w:rPr>
        <w:t>气泡</w:t>
      </w:r>
      <w:r>
        <w:t>式</w:t>
      </w:r>
      <w:r>
        <w:rPr>
          <w:rFonts w:hint="eastAsia"/>
        </w:rPr>
        <w:t>流水线实现</w:t>
      </w:r>
      <w:bookmarkEnd w:id="57"/>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58" w:name="_Toc141690932"/>
      <w:r>
        <w:rPr>
          <w:rFonts w:hint="eastAsia"/>
        </w:rPr>
        <w:t>数据转发流水线实现</w:t>
      </w:r>
      <w:bookmarkEnd w:id="58"/>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w:t>
      </w:r>
      <w:r w:rsidRPr="00E56EAC">
        <w:rPr>
          <w:rFonts w:hint="eastAsia"/>
        </w:rPr>
        <w:lastRenderedPageBreak/>
        <w:t>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59" w:name="_Toc141690933"/>
      <w:r>
        <w:rPr>
          <w:rFonts w:hint="eastAsia"/>
        </w:rPr>
        <w:t>动态分支预测机制实现</w:t>
      </w:r>
      <w:bookmarkEnd w:id="59"/>
    </w:p>
    <w:p w14:paraId="19A35F6D" w14:textId="77777777" w:rsidR="006A4689"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0" w:name="_Toc141690934"/>
      <w:r>
        <w:rPr>
          <w:rFonts w:hint="eastAsia"/>
        </w:rPr>
        <w:lastRenderedPageBreak/>
        <w:t>实验过程与调试</w:t>
      </w:r>
      <w:bookmarkStart w:id="61" w:name="_Toc230955688"/>
      <w:bookmarkStart w:id="62" w:name="_Toc230405694"/>
      <w:bookmarkStart w:id="63" w:name="_Toc266358974"/>
      <w:bookmarkEnd w:id="60"/>
    </w:p>
    <w:p w14:paraId="47283B7A" w14:textId="77777777" w:rsidR="000C5960" w:rsidRDefault="007E12D0" w:rsidP="00591A3F">
      <w:pPr>
        <w:pStyle w:val="2"/>
        <w:tabs>
          <w:tab w:val="clear" w:pos="720"/>
          <w:tab w:val="left" w:pos="567"/>
        </w:tabs>
        <w:ind w:left="818" w:right="240" w:hanging="818"/>
      </w:pPr>
      <w:bookmarkStart w:id="64" w:name="_Toc141690935"/>
      <w:bookmarkEnd w:id="61"/>
      <w:bookmarkEnd w:id="62"/>
      <w:bookmarkEnd w:id="63"/>
      <w:r>
        <w:rPr>
          <w:rFonts w:hint="eastAsia"/>
        </w:rPr>
        <w:t>测试用例和功能测试</w:t>
      </w:r>
      <w:bookmarkEnd w:id="64"/>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65" w:name="_Toc317947463"/>
      <w:bookmarkStart w:id="66" w:name="_Toc141690936"/>
      <w:r>
        <w:rPr>
          <w:rFonts w:hint="eastAsia"/>
        </w:rPr>
        <w:t>可自行安排章节</w:t>
      </w:r>
      <w:bookmarkEnd w:id="66"/>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67" w:name="_Toc141690937"/>
      <w:r>
        <w:rPr>
          <w:rFonts w:hint="eastAsia"/>
        </w:rPr>
        <w:t>性能分析</w:t>
      </w:r>
      <w:bookmarkEnd w:id="67"/>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proofErr w:type="gramStart"/>
      <w:r w:rsidR="00FC3E8B" w:rsidRPr="00FC3E8B">
        <w:rPr>
          <w:rFonts w:hint="eastAsia"/>
        </w:rPr>
        <w:t xml:space="preserve"> </w:t>
      </w:r>
      <w:r w:rsidR="00FC3E8B">
        <w:rPr>
          <w:rFonts w:hint="eastAsia"/>
        </w:rPr>
        <w:t>XXXXX</w:t>
      </w:r>
      <w:r w:rsidR="00FC3E8B" w:rsidRPr="00FC3E8B">
        <w:rPr>
          <w:rFonts w:hint="eastAsia"/>
        </w:rPr>
        <w:t xml:space="preserve"> </w:t>
      </w:r>
      <w:proofErr w:type="spellStart"/>
      <w:r w:rsidR="00FC3E8B">
        <w:rPr>
          <w:rFonts w:hint="eastAsia"/>
        </w:rPr>
        <w:t>XXXXX</w:t>
      </w:r>
      <w:proofErr w:type="spellEnd"/>
      <w:proofErr w:type="gramEnd"/>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68" w:name="_Toc141690938"/>
      <w:r>
        <w:rPr>
          <w:rFonts w:hint="eastAsia"/>
        </w:rPr>
        <w:t>主要故障与调试</w:t>
      </w:r>
      <w:bookmarkEnd w:id="65"/>
      <w:bookmarkEnd w:id="68"/>
    </w:p>
    <w:p w14:paraId="46B0A015" w14:textId="77777777" w:rsidR="000349F6" w:rsidRDefault="00CC75C9" w:rsidP="000349F6">
      <w:pPr>
        <w:pStyle w:val="30"/>
        <w:tabs>
          <w:tab w:val="left" w:pos="1080"/>
        </w:tabs>
        <w:spacing w:beforeLines="0" w:before="229" w:afterLines="0" w:after="229"/>
      </w:pPr>
      <w:bookmarkStart w:id="69" w:name="_Toc229383608"/>
      <w:bookmarkStart w:id="70" w:name="_Toc229454099"/>
      <w:bookmarkStart w:id="71" w:name="_Toc230331846"/>
      <w:bookmarkStart w:id="72" w:name="_Toc230405697"/>
      <w:bookmarkStart w:id="73" w:name="_Toc230493692"/>
      <w:bookmarkStart w:id="74" w:name="_Toc230493996"/>
      <w:bookmarkStart w:id="75" w:name="_Toc230494119"/>
      <w:bookmarkStart w:id="76" w:name="_Toc230494242"/>
      <w:bookmarkStart w:id="77" w:name="_Toc230494602"/>
      <w:bookmarkStart w:id="78" w:name="_Toc230494816"/>
      <w:bookmarkStart w:id="79" w:name="_Toc229383609"/>
      <w:bookmarkStart w:id="80" w:name="_Toc229454100"/>
      <w:bookmarkStart w:id="81" w:name="_Toc230331847"/>
      <w:bookmarkStart w:id="82" w:name="_Toc230405698"/>
      <w:bookmarkStart w:id="83" w:name="_Toc230493693"/>
      <w:bookmarkStart w:id="84" w:name="_Toc230493997"/>
      <w:bookmarkStart w:id="85" w:name="_Toc230494120"/>
      <w:bookmarkStart w:id="86" w:name="_Toc230494243"/>
      <w:bookmarkStart w:id="87" w:name="_Toc230494603"/>
      <w:bookmarkStart w:id="88" w:name="_Toc230494817"/>
      <w:bookmarkStart w:id="89" w:name="_Toc229383610"/>
      <w:bookmarkStart w:id="90" w:name="_Toc229454101"/>
      <w:bookmarkStart w:id="91" w:name="_Toc230331848"/>
      <w:bookmarkStart w:id="92" w:name="_Toc230405699"/>
      <w:bookmarkStart w:id="93" w:name="_Toc230493694"/>
      <w:bookmarkStart w:id="94" w:name="_Toc230493998"/>
      <w:bookmarkStart w:id="95" w:name="_Toc230494121"/>
      <w:bookmarkStart w:id="96" w:name="_Toc230494244"/>
      <w:bookmarkStart w:id="97" w:name="_Toc230494604"/>
      <w:bookmarkStart w:id="98" w:name="_Toc230494818"/>
      <w:bookmarkStart w:id="99" w:name="_Toc229383611"/>
      <w:bookmarkStart w:id="100" w:name="_Toc229454102"/>
      <w:bookmarkStart w:id="101" w:name="_Toc230331849"/>
      <w:bookmarkStart w:id="102" w:name="_Toc230405700"/>
      <w:bookmarkStart w:id="103" w:name="_Toc230493695"/>
      <w:bookmarkStart w:id="104" w:name="_Toc230493999"/>
      <w:bookmarkStart w:id="105" w:name="_Toc230494122"/>
      <w:bookmarkStart w:id="106" w:name="_Toc230494245"/>
      <w:bookmarkStart w:id="107" w:name="_Toc230494605"/>
      <w:bookmarkStart w:id="108" w:name="_Toc230494819"/>
      <w:bookmarkStart w:id="109" w:name="_Toc229383612"/>
      <w:bookmarkStart w:id="110" w:name="_Toc229454103"/>
      <w:bookmarkStart w:id="111" w:name="_Toc230331850"/>
      <w:bookmarkStart w:id="112" w:name="_Toc230405701"/>
      <w:bookmarkStart w:id="113" w:name="_Toc230493696"/>
      <w:bookmarkStart w:id="114" w:name="_Toc230494000"/>
      <w:bookmarkStart w:id="115" w:name="_Toc230494123"/>
      <w:bookmarkStart w:id="116" w:name="_Toc230494246"/>
      <w:bookmarkStart w:id="117" w:name="_Toc230494606"/>
      <w:bookmarkStart w:id="118" w:name="_Toc230494820"/>
      <w:bookmarkStart w:id="119" w:name="_Toc229383613"/>
      <w:bookmarkStart w:id="120" w:name="_Toc229454104"/>
      <w:bookmarkStart w:id="121" w:name="_Toc230331851"/>
      <w:bookmarkStart w:id="122" w:name="_Toc230405702"/>
      <w:bookmarkStart w:id="123" w:name="_Toc230493697"/>
      <w:bookmarkStart w:id="124" w:name="_Toc230494001"/>
      <w:bookmarkStart w:id="125" w:name="_Toc230494124"/>
      <w:bookmarkStart w:id="126" w:name="_Toc230494247"/>
      <w:bookmarkStart w:id="127" w:name="_Toc230494607"/>
      <w:bookmarkStart w:id="128" w:name="_Toc230494821"/>
      <w:bookmarkStart w:id="129" w:name="_Toc229383614"/>
      <w:bookmarkStart w:id="130" w:name="_Toc229454105"/>
      <w:bookmarkStart w:id="131" w:name="_Toc230331852"/>
      <w:bookmarkStart w:id="132" w:name="_Toc230405703"/>
      <w:bookmarkStart w:id="133" w:name="_Toc230493698"/>
      <w:bookmarkStart w:id="134" w:name="_Toc230494002"/>
      <w:bookmarkStart w:id="135" w:name="_Toc230494125"/>
      <w:bookmarkStart w:id="136" w:name="_Toc230494248"/>
      <w:bookmarkStart w:id="137" w:name="_Toc230494608"/>
      <w:bookmarkStart w:id="138" w:name="_Toc230494822"/>
      <w:bookmarkStart w:id="139" w:name="_Toc229383615"/>
      <w:bookmarkStart w:id="140" w:name="_Toc229454106"/>
      <w:bookmarkStart w:id="141" w:name="_Toc230331853"/>
      <w:bookmarkStart w:id="142" w:name="_Toc230405704"/>
      <w:bookmarkStart w:id="143" w:name="_Toc230493699"/>
      <w:bookmarkStart w:id="144" w:name="_Toc230494003"/>
      <w:bookmarkStart w:id="145" w:name="_Toc230494126"/>
      <w:bookmarkStart w:id="146" w:name="_Toc230494249"/>
      <w:bookmarkStart w:id="147" w:name="_Toc230494609"/>
      <w:bookmarkStart w:id="148" w:name="_Toc230494823"/>
      <w:bookmarkStart w:id="149" w:name="_Toc229383616"/>
      <w:bookmarkStart w:id="150" w:name="_Toc229454107"/>
      <w:bookmarkStart w:id="151" w:name="_Toc230331854"/>
      <w:bookmarkStart w:id="152" w:name="_Toc230405705"/>
      <w:bookmarkStart w:id="153" w:name="_Toc230493700"/>
      <w:bookmarkStart w:id="154" w:name="_Toc230494004"/>
      <w:bookmarkStart w:id="155" w:name="_Toc230494127"/>
      <w:bookmarkStart w:id="156" w:name="_Toc230494250"/>
      <w:bookmarkStart w:id="157" w:name="_Toc230494610"/>
      <w:bookmarkStart w:id="158" w:name="_Toc230494824"/>
      <w:bookmarkStart w:id="159" w:name="_Toc229383617"/>
      <w:bookmarkStart w:id="160" w:name="_Toc229454108"/>
      <w:bookmarkStart w:id="161" w:name="_Toc230331855"/>
      <w:bookmarkStart w:id="162" w:name="_Toc230405706"/>
      <w:bookmarkStart w:id="163" w:name="_Toc230493701"/>
      <w:bookmarkStart w:id="164" w:name="_Toc230494005"/>
      <w:bookmarkStart w:id="165" w:name="_Toc230494128"/>
      <w:bookmarkStart w:id="166" w:name="_Toc230494251"/>
      <w:bookmarkStart w:id="167" w:name="_Toc230494611"/>
      <w:bookmarkStart w:id="168" w:name="_Toc230494825"/>
      <w:bookmarkStart w:id="169" w:name="_Toc229383618"/>
      <w:bookmarkStart w:id="170" w:name="_Toc229454109"/>
      <w:bookmarkStart w:id="171" w:name="_Toc230331856"/>
      <w:bookmarkStart w:id="172" w:name="_Toc230405707"/>
      <w:bookmarkStart w:id="173" w:name="_Toc230493702"/>
      <w:bookmarkStart w:id="174" w:name="_Toc230494006"/>
      <w:bookmarkStart w:id="175" w:name="_Toc230494129"/>
      <w:bookmarkStart w:id="176" w:name="_Toc230494252"/>
      <w:bookmarkStart w:id="177" w:name="_Toc230494612"/>
      <w:bookmarkStart w:id="178" w:name="_Toc230494826"/>
      <w:bookmarkStart w:id="179" w:name="_Toc229383619"/>
      <w:bookmarkStart w:id="180" w:name="_Toc229454110"/>
      <w:bookmarkStart w:id="181" w:name="_Toc230331857"/>
      <w:bookmarkStart w:id="182" w:name="_Toc230405708"/>
      <w:bookmarkStart w:id="183" w:name="_Toc230493703"/>
      <w:bookmarkStart w:id="184" w:name="_Toc230494007"/>
      <w:bookmarkStart w:id="185" w:name="_Toc230494130"/>
      <w:bookmarkStart w:id="186" w:name="_Toc230494253"/>
      <w:bookmarkStart w:id="187" w:name="_Toc230494613"/>
      <w:bookmarkStart w:id="188" w:name="_Toc230494827"/>
      <w:bookmarkStart w:id="189" w:name="_Toc229383620"/>
      <w:bookmarkStart w:id="190" w:name="_Toc229454111"/>
      <w:bookmarkStart w:id="191" w:name="_Toc230331858"/>
      <w:bookmarkStart w:id="192" w:name="_Toc230405709"/>
      <w:bookmarkStart w:id="193" w:name="_Toc230493704"/>
      <w:bookmarkStart w:id="194" w:name="_Toc230494008"/>
      <w:bookmarkStart w:id="195" w:name="_Toc230494131"/>
      <w:bookmarkStart w:id="196" w:name="_Toc230494254"/>
      <w:bookmarkStart w:id="197" w:name="_Toc230494614"/>
      <w:bookmarkStart w:id="198" w:name="_Toc230494828"/>
      <w:bookmarkStart w:id="199" w:name="_Toc229383621"/>
      <w:bookmarkStart w:id="200" w:name="_Toc229454112"/>
      <w:bookmarkStart w:id="201" w:name="_Toc230331859"/>
      <w:bookmarkStart w:id="202" w:name="_Toc230405710"/>
      <w:bookmarkStart w:id="203" w:name="_Toc230493705"/>
      <w:bookmarkStart w:id="204" w:name="_Toc230494009"/>
      <w:bookmarkStart w:id="205" w:name="_Toc230494132"/>
      <w:bookmarkStart w:id="206" w:name="_Toc230494255"/>
      <w:bookmarkStart w:id="207" w:name="_Toc230494615"/>
      <w:bookmarkStart w:id="208" w:name="_Toc230494829"/>
      <w:bookmarkStart w:id="209" w:name="_Toc229383622"/>
      <w:bookmarkStart w:id="210" w:name="_Toc229454113"/>
      <w:bookmarkStart w:id="211" w:name="_Toc230331860"/>
      <w:bookmarkStart w:id="212" w:name="_Toc230405711"/>
      <w:bookmarkStart w:id="213" w:name="_Toc230493706"/>
      <w:bookmarkStart w:id="214" w:name="_Toc230494010"/>
      <w:bookmarkStart w:id="215" w:name="_Toc230494133"/>
      <w:bookmarkStart w:id="216" w:name="_Toc230494256"/>
      <w:bookmarkStart w:id="217" w:name="_Toc230494616"/>
      <w:bookmarkStart w:id="218" w:name="_Toc230494830"/>
      <w:bookmarkStart w:id="219" w:name="_Toc229383623"/>
      <w:bookmarkStart w:id="220" w:name="_Toc229454114"/>
      <w:bookmarkStart w:id="221" w:name="_Toc230331861"/>
      <w:bookmarkStart w:id="222" w:name="_Toc230405712"/>
      <w:bookmarkStart w:id="223" w:name="_Toc230493707"/>
      <w:bookmarkStart w:id="224" w:name="_Toc230494011"/>
      <w:bookmarkStart w:id="225" w:name="_Toc230494134"/>
      <w:bookmarkStart w:id="226" w:name="_Toc230494257"/>
      <w:bookmarkStart w:id="227" w:name="_Toc230494617"/>
      <w:bookmarkStart w:id="228" w:name="_Toc230494831"/>
      <w:bookmarkStart w:id="229" w:name="_Toc229383624"/>
      <w:bookmarkStart w:id="230" w:name="_Toc229454115"/>
      <w:bookmarkStart w:id="231" w:name="_Toc230331862"/>
      <w:bookmarkStart w:id="232" w:name="_Toc230405713"/>
      <w:bookmarkStart w:id="233" w:name="_Toc230493708"/>
      <w:bookmarkStart w:id="234" w:name="_Toc230494012"/>
      <w:bookmarkStart w:id="235" w:name="_Toc230494135"/>
      <w:bookmarkStart w:id="236" w:name="_Toc230494258"/>
      <w:bookmarkStart w:id="237" w:name="_Toc230494618"/>
      <w:bookmarkStart w:id="238" w:name="_Toc230494832"/>
      <w:bookmarkStart w:id="239" w:name="_Toc229383625"/>
      <w:bookmarkStart w:id="240" w:name="_Toc229454116"/>
      <w:bookmarkStart w:id="241" w:name="_Toc230331863"/>
      <w:bookmarkStart w:id="242" w:name="_Toc230405714"/>
      <w:bookmarkStart w:id="243" w:name="_Toc230493709"/>
      <w:bookmarkStart w:id="244" w:name="_Toc230494013"/>
      <w:bookmarkStart w:id="245" w:name="_Toc230494136"/>
      <w:bookmarkStart w:id="246" w:name="_Toc230494259"/>
      <w:bookmarkStart w:id="247" w:name="_Toc230494619"/>
      <w:bookmarkStart w:id="248" w:name="_Toc230494833"/>
      <w:bookmarkStart w:id="249" w:name="_Toc229383626"/>
      <w:bookmarkStart w:id="250" w:name="_Toc229454117"/>
      <w:bookmarkStart w:id="251" w:name="_Toc230331864"/>
      <w:bookmarkStart w:id="252" w:name="_Toc230405715"/>
      <w:bookmarkStart w:id="253" w:name="_Toc230493710"/>
      <w:bookmarkStart w:id="254" w:name="_Toc230494014"/>
      <w:bookmarkStart w:id="255" w:name="_Toc230494137"/>
      <w:bookmarkStart w:id="256" w:name="_Toc230494260"/>
      <w:bookmarkStart w:id="257" w:name="_Toc230494620"/>
      <w:bookmarkStart w:id="258" w:name="_Toc230494834"/>
      <w:bookmarkStart w:id="259" w:name="_Toc229383627"/>
      <w:bookmarkStart w:id="260" w:name="_Toc229454118"/>
      <w:bookmarkStart w:id="261" w:name="_Toc230331865"/>
      <w:bookmarkStart w:id="262" w:name="_Toc230405716"/>
      <w:bookmarkStart w:id="263" w:name="_Toc230493711"/>
      <w:bookmarkStart w:id="264" w:name="_Toc230494015"/>
      <w:bookmarkStart w:id="265" w:name="_Toc230494138"/>
      <w:bookmarkStart w:id="266" w:name="_Toc230494261"/>
      <w:bookmarkStart w:id="267" w:name="_Toc230494621"/>
      <w:bookmarkStart w:id="268" w:name="_Toc230494835"/>
      <w:bookmarkStart w:id="269" w:name="_Toc229383628"/>
      <w:bookmarkStart w:id="270" w:name="_Toc229454119"/>
      <w:bookmarkStart w:id="271" w:name="_Toc230331866"/>
      <w:bookmarkStart w:id="272" w:name="_Toc230405717"/>
      <w:bookmarkStart w:id="273" w:name="_Toc230493712"/>
      <w:bookmarkStart w:id="274" w:name="_Toc230494016"/>
      <w:bookmarkStart w:id="275" w:name="_Toc230494139"/>
      <w:bookmarkStart w:id="276" w:name="_Toc230494262"/>
      <w:bookmarkStart w:id="277" w:name="_Toc230494622"/>
      <w:bookmarkStart w:id="278" w:name="_Toc230494836"/>
      <w:bookmarkStart w:id="279" w:name="_Toc229383629"/>
      <w:bookmarkStart w:id="280" w:name="_Toc229454120"/>
      <w:bookmarkStart w:id="281" w:name="_Toc230331867"/>
      <w:bookmarkStart w:id="282" w:name="_Toc230405718"/>
      <w:bookmarkStart w:id="283" w:name="_Toc230493713"/>
      <w:bookmarkStart w:id="284" w:name="_Toc230494017"/>
      <w:bookmarkStart w:id="285" w:name="_Toc230494140"/>
      <w:bookmarkStart w:id="286" w:name="_Toc230494263"/>
      <w:bookmarkStart w:id="287" w:name="_Toc230494623"/>
      <w:bookmarkStart w:id="288" w:name="_Toc230494837"/>
      <w:bookmarkStart w:id="289" w:name="_Toc229383630"/>
      <w:bookmarkStart w:id="290" w:name="_Toc229454121"/>
      <w:bookmarkStart w:id="291" w:name="_Toc230331868"/>
      <w:bookmarkStart w:id="292" w:name="_Toc230405719"/>
      <w:bookmarkStart w:id="293" w:name="_Toc230493714"/>
      <w:bookmarkStart w:id="294" w:name="_Toc230494018"/>
      <w:bookmarkStart w:id="295" w:name="_Toc230494141"/>
      <w:bookmarkStart w:id="296" w:name="_Toc230494264"/>
      <w:bookmarkStart w:id="297" w:name="_Toc230494624"/>
      <w:bookmarkStart w:id="298" w:name="_Toc230494838"/>
      <w:bookmarkStart w:id="299" w:name="_Toc229383631"/>
      <w:bookmarkStart w:id="300" w:name="_Toc229454122"/>
      <w:bookmarkStart w:id="301" w:name="_Toc230331869"/>
      <w:bookmarkStart w:id="302" w:name="_Toc230405720"/>
      <w:bookmarkStart w:id="303" w:name="_Toc230493715"/>
      <w:bookmarkStart w:id="304" w:name="_Toc230494019"/>
      <w:bookmarkStart w:id="305" w:name="_Toc230494142"/>
      <w:bookmarkStart w:id="306" w:name="_Toc230494265"/>
      <w:bookmarkStart w:id="307" w:name="_Toc230494625"/>
      <w:bookmarkStart w:id="308" w:name="_Toc230494839"/>
      <w:bookmarkStart w:id="309" w:name="_Toc229383632"/>
      <w:bookmarkStart w:id="310" w:name="_Toc229454123"/>
      <w:bookmarkStart w:id="311" w:name="_Toc230331870"/>
      <w:bookmarkStart w:id="312" w:name="_Toc230405721"/>
      <w:bookmarkStart w:id="313" w:name="_Toc230493716"/>
      <w:bookmarkStart w:id="314" w:name="_Toc230494020"/>
      <w:bookmarkStart w:id="315" w:name="_Toc230494143"/>
      <w:bookmarkStart w:id="316" w:name="_Toc230494266"/>
      <w:bookmarkStart w:id="317" w:name="_Toc230494626"/>
      <w:bookmarkStart w:id="318" w:name="_Toc230494840"/>
      <w:bookmarkStart w:id="319" w:name="_Toc229383633"/>
      <w:bookmarkStart w:id="320" w:name="_Toc229454124"/>
      <w:bookmarkStart w:id="321" w:name="_Toc230331871"/>
      <w:bookmarkStart w:id="322" w:name="_Toc230405722"/>
      <w:bookmarkStart w:id="323" w:name="_Toc230493717"/>
      <w:bookmarkStart w:id="324" w:name="_Toc230494021"/>
      <w:bookmarkStart w:id="325" w:name="_Toc230494144"/>
      <w:bookmarkStart w:id="326" w:name="_Toc230494267"/>
      <w:bookmarkStart w:id="327" w:name="_Toc230494627"/>
      <w:bookmarkStart w:id="328" w:name="_Toc230494841"/>
      <w:bookmarkStart w:id="329" w:name="_Toc229383634"/>
      <w:bookmarkStart w:id="330" w:name="_Toc229454125"/>
      <w:bookmarkStart w:id="331" w:name="_Toc230331872"/>
      <w:bookmarkStart w:id="332" w:name="_Toc230405723"/>
      <w:bookmarkStart w:id="333" w:name="_Toc230493718"/>
      <w:bookmarkStart w:id="334" w:name="_Toc230494022"/>
      <w:bookmarkStart w:id="335" w:name="_Toc230494145"/>
      <w:bookmarkStart w:id="336" w:name="_Toc230494268"/>
      <w:bookmarkStart w:id="337" w:name="_Toc230494628"/>
      <w:bookmarkStart w:id="338" w:name="_Toc230494842"/>
      <w:bookmarkStart w:id="339" w:name="_Toc229383635"/>
      <w:bookmarkStart w:id="340" w:name="_Toc229454126"/>
      <w:bookmarkStart w:id="341" w:name="_Toc230331873"/>
      <w:bookmarkStart w:id="342" w:name="_Toc230405724"/>
      <w:bookmarkStart w:id="343" w:name="_Toc230493719"/>
      <w:bookmarkStart w:id="344" w:name="_Toc230494023"/>
      <w:bookmarkStart w:id="345" w:name="_Toc230494146"/>
      <w:bookmarkStart w:id="346" w:name="_Toc230494269"/>
      <w:bookmarkStart w:id="347" w:name="_Toc230494629"/>
      <w:bookmarkStart w:id="348" w:name="_Toc230494843"/>
      <w:bookmarkStart w:id="349" w:name="_Toc229383636"/>
      <w:bookmarkStart w:id="350" w:name="_Toc229454127"/>
      <w:bookmarkStart w:id="351" w:name="_Toc230331874"/>
      <w:bookmarkStart w:id="352" w:name="_Toc230405725"/>
      <w:bookmarkStart w:id="353" w:name="_Toc230493720"/>
      <w:bookmarkStart w:id="354" w:name="_Toc230494024"/>
      <w:bookmarkStart w:id="355" w:name="_Toc230494147"/>
      <w:bookmarkStart w:id="356" w:name="_Toc230494270"/>
      <w:bookmarkStart w:id="357" w:name="_Toc230494630"/>
      <w:bookmarkStart w:id="358" w:name="_Toc230494844"/>
      <w:bookmarkStart w:id="359" w:name="_Toc229383637"/>
      <w:bookmarkStart w:id="360" w:name="_Toc229454128"/>
      <w:bookmarkStart w:id="361" w:name="_Toc230331875"/>
      <w:bookmarkStart w:id="362" w:name="_Toc230405726"/>
      <w:bookmarkStart w:id="363" w:name="_Toc230493721"/>
      <w:bookmarkStart w:id="364" w:name="_Toc230494025"/>
      <w:bookmarkStart w:id="365" w:name="_Toc230494148"/>
      <w:bookmarkStart w:id="366" w:name="_Toc230494271"/>
      <w:bookmarkStart w:id="367" w:name="_Toc230494631"/>
      <w:bookmarkStart w:id="368" w:name="_Toc230494845"/>
      <w:bookmarkStart w:id="369" w:name="_Toc229383638"/>
      <w:bookmarkStart w:id="370" w:name="_Toc229454129"/>
      <w:bookmarkStart w:id="371" w:name="_Toc230331876"/>
      <w:bookmarkStart w:id="372" w:name="_Toc230405727"/>
      <w:bookmarkStart w:id="373" w:name="_Toc230493722"/>
      <w:bookmarkStart w:id="374" w:name="_Toc230494026"/>
      <w:bookmarkStart w:id="375" w:name="_Toc230494149"/>
      <w:bookmarkStart w:id="376" w:name="_Toc230494272"/>
      <w:bookmarkStart w:id="377" w:name="_Toc230494632"/>
      <w:bookmarkStart w:id="378" w:name="_Toc230494846"/>
      <w:bookmarkStart w:id="379" w:name="_Toc229383639"/>
      <w:bookmarkStart w:id="380" w:name="_Toc229454130"/>
      <w:bookmarkStart w:id="381" w:name="_Toc230331877"/>
      <w:bookmarkStart w:id="382" w:name="_Toc230405728"/>
      <w:bookmarkStart w:id="383" w:name="_Toc230493723"/>
      <w:bookmarkStart w:id="384" w:name="_Toc230494027"/>
      <w:bookmarkStart w:id="385" w:name="_Toc230494150"/>
      <w:bookmarkStart w:id="386" w:name="_Toc230494273"/>
      <w:bookmarkStart w:id="387" w:name="_Toc230494633"/>
      <w:bookmarkStart w:id="388" w:name="_Toc230494847"/>
      <w:bookmarkStart w:id="389" w:name="_Toc229383640"/>
      <w:bookmarkStart w:id="390" w:name="_Toc229454131"/>
      <w:bookmarkStart w:id="391" w:name="_Toc230331878"/>
      <w:bookmarkStart w:id="392" w:name="_Toc230405729"/>
      <w:bookmarkStart w:id="393" w:name="_Toc230493724"/>
      <w:bookmarkStart w:id="394" w:name="_Toc230494028"/>
      <w:bookmarkStart w:id="395" w:name="_Toc230494151"/>
      <w:bookmarkStart w:id="396" w:name="_Toc230494274"/>
      <w:bookmarkStart w:id="397" w:name="_Toc230494634"/>
      <w:bookmarkStart w:id="398" w:name="_Toc230494848"/>
      <w:bookmarkStart w:id="399" w:name="_Toc229383641"/>
      <w:bookmarkStart w:id="400" w:name="_Toc229454132"/>
      <w:bookmarkStart w:id="401" w:name="_Toc230331879"/>
      <w:bookmarkStart w:id="402" w:name="_Toc230405730"/>
      <w:bookmarkStart w:id="403" w:name="_Toc230493725"/>
      <w:bookmarkStart w:id="404" w:name="_Toc230494029"/>
      <w:bookmarkStart w:id="405" w:name="_Toc230494152"/>
      <w:bookmarkStart w:id="406" w:name="_Toc230494275"/>
      <w:bookmarkStart w:id="407" w:name="_Toc230494635"/>
      <w:bookmarkStart w:id="408" w:name="_Toc230494849"/>
      <w:bookmarkStart w:id="409" w:name="_Toc229383642"/>
      <w:bookmarkStart w:id="410" w:name="_Toc229454133"/>
      <w:bookmarkStart w:id="411" w:name="_Toc230331880"/>
      <w:bookmarkStart w:id="412" w:name="_Toc230405731"/>
      <w:bookmarkStart w:id="413" w:name="_Toc230493726"/>
      <w:bookmarkStart w:id="414" w:name="_Toc230494030"/>
      <w:bookmarkStart w:id="415" w:name="_Toc230494153"/>
      <w:bookmarkStart w:id="416" w:name="_Toc230494276"/>
      <w:bookmarkStart w:id="417" w:name="_Toc230494636"/>
      <w:bookmarkStart w:id="418" w:name="_Toc230494850"/>
      <w:bookmarkStart w:id="419" w:name="_Toc229383643"/>
      <w:bookmarkStart w:id="420" w:name="_Toc229454134"/>
      <w:bookmarkStart w:id="421" w:name="_Toc230331881"/>
      <w:bookmarkStart w:id="422" w:name="_Toc230405732"/>
      <w:bookmarkStart w:id="423" w:name="_Toc230493727"/>
      <w:bookmarkStart w:id="424" w:name="_Toc230494031"/>
      <w:bookmarkStart w:id="425" w:name="_Toc230494154"/>
      <w:bookmarkStart w:id="426" w:name="_Toc230494277"/>
      <w:bookmarkStart w:id="427" w:name="_Toc230494637"/>
      <w:bookmarkStart w:id="428" w:name="_Toc230494851"/>
      <w:bookmarkStart w:id="429" w:name="_Toc229383644"/>
      <w:bookmarkStart w:id="430" w:name="_Toc229454135"/>
      <w:bookmarkStart w:id="431" w:name="_Toc230331882"/>
      <w:bookmarkStart w:id="432" w:name="_Toc230405733"/>
      <w:bookmarkStart w:id="433" w:name="_Toc230493728"/>
      <w:bookmarkStart w:id="434" w:name="_Toc230494032"/>
      <w:bookmarkStart w:id="435" w:name="_Toc230494155"/>
      <w:bookmarkStart w:id="436" w:name="_Toc230494278"/>
      <w:bookmarkStart w:id="437" w:name="_Toc230494638"/>
      <w:bookmarkStart w:id="438" w:name="_Toc230494852"/>
      <w:bookmarkStart w:id="439" w:name="_Toc318364351"/>
      <w:bookmarkStart w:id="440" w:name="_Toc134007939"/>
      <w:bookmarkStart w:id="441" w:name="_Toc135227344"/>
      <w:bookmarkStart w:id="442" w:name="_Toc135227423"/>
      <w:bookmarkStart w:id="443" w:name="_Toc135227590"/>
      <w:bookmarkStart w:id="444" w:name="_Toc135229748"/>
      <w:bookmarkStart w:id="445" w:name="_Toc26635899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19D68316"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45561B">
        <w:rPr>
          <w:rFonts w:hint="eastAsia"/>
        </w:rPr>
        <w:t>图</w:t>
      </w:r>
      <w:r w:rsidR="0045561B">
        <w:rPr>
          <w:rFonts w:hint="eastAsia"/>
        </w:rPr>
        <w:t xml:space="preserve"> </w:t>
      </w:r>
      <w:r w:rsidR="0045561B">
        <w:rPr>
          <w:noProof/>
        </w:rPr>
        <w:t>4</w:t>
      </w:r>
      <w:r w:rsidR="0045561B">
        <w:t>.</w:t>
      </w:r>
      <w:r w:rsidR="0045561B">
        <w:rPr>
          <w:noProof/>
        </w:rPr>
        <w:t>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45561B">
        <w:rPr>
          <w:rFonts w:hint="eastAsia"/>
        </w:rPr>
        <w:t>图</w:t>
      </w:r>
      <w:r w:rsidR="0045561B">
        <w:rPr>
          <w:rFonts w:hint="eastAsia"/>
        </w:rPr>
        <w:t xml:space="preserve"> </w:t>
      </w:r>
      <w:r w:rsidR="0045561B">
        <w:rPr>
          <w:noProof/>
        </w:rPr>
        <w:t>4</w:t>
      </w:r>
      <w:r w:rsidR="0045561B">
        <w:t>.</w:t>
      </w:r>
      <w:r w:rsidR="0045561B">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proofErr w:type="spellStart"/>
      <w:r w:rsidR="00596A7A">
        <w:rPr>
          <w:rFonts w:hint="eastAsia"/>
        </w:rPr>
        <w:t>clk</w:t>
      </w:r>
      <w:proofErr w:type="spellEnd"/>
      <w:r w:rsidR="00596A7A">
        <w:rPr>
          <w:rFonts w:hint="eastAsia"/>
        </w:rPr>
        <w:t>变化一个周期后寄存器中的数据仍然没有改变，检查时注意到此时</w:t>
      </w:r>
      <w:proofErr w:type="spellStart"/>
      <w:r w:rsidR="00596A7A" w:rsidRPr="0080274D">
        <w:rPr>
          <w:rFonts w:hint="eastAsia"/>
          <w:b/>
        </w:rPr>
        <w:t>ALUControl</w:t>
      </w:r>
      <w:proofErr w:type="spellEnd"/>
      <w:r w:rsidR="00596A7A">
        <w:rPr>
          <w:rFonts w:hint="eastAsia"/>
        </w:rPr>
        <w:t>端输入的值为不确定，这是由于在控制器电路中未给</w:t>
      </w:r>
      <w:r w:rsidR="00596A7A">
        <w:rPr>
          <w:rFonts w:hint="eastAsia"/>
        </w:rPr>
        <w:t>halt</w:t>
      </w:r>
      <w:r w:rsidR="00596A7A">
        <w:rPr>
          <w:rFonts w:hint="eastAsia"/>
        </w:rPr>
        <w:t>指令相应的</w:t>
      </w:r>
      <w:proofErr w:type="spellStart"/>
      <w:r w:rsidR="00596A7A">
        <w:rPr>
          <w:rFonts w:hint="eastAsia"/>
        </w:rPr>
        <w:t>ALUControl</w:t>
      </w:r>
      <w:proofErr w:type="spellEnd"/>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3EDCAB1E" w:rsidR="000349F6" w:rsidRDefault="000349F6" w:rsidP="000349F6">
      <w:pPr>
        <w:pStyle w:val="aff1"/>
        <w:spacing w:before="91" w:after="91"/>
      </w:pPr>
      <w:bookmarkStart w:id="446"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45561B">
        <w:rPr>
          <w:noProof/>
        </w:rPr>
        <w:t>1</w:t>
      </w:r>
      <w:r w:rsidR="00596A7A">
        <w:fldChar w:fldCharType="end"/>
      </w:r>
      <w:bookmarkEnd w:id="446"/>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12932DE5"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45561B">
        <w:rPr>
          <w:rFonts w:hint="eastAsia"/>
        </w:rPr>
        <w:t>图</w:t>
      </w:r>
      <w:r w:rsidR="0045561B">
        <w:rPr>
          <w:rFonts w:hint="eastAsia"/>
        </w:rPr>
        <w:t xml:space="preserve"> </w:t>
      </w:r>
      <w:r w:rsidR="0045561B">
        <w:rPr>
          <w:noProof/>
        </w:rPr>
        <w:t>4</w:t>
      </w:r>
      <w:r w:rsidR="0045561B">
        <w:t>.</w:t>
      </w:r>
      <w:r w:rsidR="0045561B">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76E4D933" w:rsidR="00596A7A" w:rsidRPr="001816F9" w:rsidRDefault="00596A7A" w:rsidP="00596A7A">
      <w:pPr>
        <w:pStyle w:val="affe"/>
        <w:rPr>
          <w:b/>
        </w:rPr>
      </w:pPr>
      <w:bookmarkStart w:id="447"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45561B">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45561B">
        <w:rPr>
          <w:noProof/>
        </w:rPr>
        <w:t>2</w:t>
      </w:r>
      <w:r>
        <w:fldChar w:fldCharType="end"/>
      </w:r>
      <w:bookmarkEnd w:id="447"/>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w:t>
      </w:r>
      <w:proofErr w:type="gramStart"/>
      <w:r>
        <w:rPr>
          <w:rFonts w:hint="eastAsia"/>
        </w:rPr>
        <w:t>预测器</w:t>
      </w:r>
      <w:proofErr w:type="gramEnd"/>
      <w:r>
        <w:rPr>
          <w:rFonts w:hint="eastAsia"/>
        </w:rPr>
        <w:t>的敏感变量表，将此模块修改为时序控制，使用时钟的下降</w:t>
      </w:r>
      <w:proofErr w:type="gramStart"/>
      <w:r>
        <w:rPr>
          <w:rFonts w:hint="eastAsia"/>
        </w:rPr>
        <w:t>沿进行</w:t>
      </w:r>
      <w:proofErr w:type="gramEnd"/>
      <w:r>
        <w:rPr>
          <w:rFonts w:hint="eastAsia"/>
        </w:rPr>
        <w:t>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0D06D1DE"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45561B">
        <w:rPr>
          <w:rFonts w:hint="eastAsia"/>
        </w:rPr>
        <w:t>图</w:t>
      </w:r>
      <w:r w:rsidR="0045561B">
        <w:rPr>
          <w:rFonts w:hint="eastAsia"/>
        </w:rPr>
        <w:t xml:space="preserve"> </w:t>
      </w:r>
      <w:r w:rsidR="0045561B">
        <w:rPr>
          <w:noProof/>
        </w:rPr>
        <w:t>4</w:t>
      </w:r>
      <w:r w:rsidR="0045561B">
        <w:t>.</w:t>
      </w:r>
      <w:r w:rsidR="0045561B">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w:t>
      </w:r>
      <w:proofErr w:type="gramStart"/>
      <w:r>
        <w:rPr>
          <w:rFonts w:hint="eastAsia"/>
        </w:rPr>
        <w:t>预测器预测</w:t>
      </w:r>
      <w:proofErr w:type="gramEnd"/>
      <w:r>
        <w:rPr>
          <w:rFonts w:hint="eastAsia"/>
        </w:rPr>
        <w:t>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w:t>
      </w:r>
      <w:proofErr w:type="gramStart"/>
      <w:r>
        <w:rPr>
          <w:rFonts w:hint="eastAsia"/>
        </w:rPr>
        <w:t>预测器预测</w:t>
      </w:r>
      <w:proofErr w:type="gramEnd"/>
      <w:r>
        <w:rPr>
          <w:rFonts w:hint="eastAsia"/>
        </w:rPr>
        <w:t>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059AF189" w:rsidR="00596A7A" w:rsidRPr="001816F9" w:rsidRDefault="00596A7A" w:rsidP="00596A7A">
      <w:pPr>
        <w:pStyle w:val="aff1"/>
        <w:spacing w:before="91" w:after="91"/>
        <w:rPr>
          <w:b/>
        </w:rPr>
      </w:pPr>
      <w:bookmarkStart w:id="448"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45561B">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45561B">
        <w:rPr>
          <w:noProof/>
        </w:rPr>
        <w:t>3</w:t>
      </w:r>
      <w:r>
        <w:fldChar w:fldCharType="end"/>
      </w:r>
      <w:bookmarkEnd w:id="448"/>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w:t>
      </w:r>
      <w:proofErr w:type="gramStart"/>
      <w:r>
        <w:rPr>
          <w:rFonts w:hint="eastAsia"/>
        </w:rPr>
        <w:t>预测器预测</w:t>
      </w:r>
      <w:proofErr w:type="gramEnd"/>
      <w:r>
        <w:rPr>
          <w:rFonts w:hint="eastAsia"/>
        </w:rPr>
        <w:t>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49" w:name="_Toc141690939"/>
      <w:r>
        <w:rPr>
          <w:rFonts w:hint="eastAsia"/>
        </w:rPr>
        <w:t>实验</w:t>
      </w:r>
      <w:r w:rsidR="00CD6360">
        <w:rPr>
          <w:rFonts w:hint="eastAsia"/>
        </w:rPr>
        <w:t>进度</w:t>
      </w:r>
      <w:bookmarkEnd w:id="439"/>
      <w:bookmarkEnd w:id="449"/>
    </w:p>
    <w:p w14:paraId="1C780FF3" w14:textId="5FBBE802" w:rsidR="007E12D0" w:rsidRDefault="007E12D0" w:rsidP="007E12D0">
      <w:pPr>
        <w:pStyle w:val="aff1"/>
        <w:spacing w:beforeLines="0" w:before="91" w:afterLines="0" w:after="91"/>
      </w:pPr>
      <w:r>
        <w:t xml:space="preserve">表 </w:t>
      </w:r>
      <w:r w:rsidR="007F3685">
        <w:rPr>
          <w:noProof/>
        </w:rPr>
        <w:fldChar w:fldCharType="begin"/>
      </w:r>
      <w:r w:rsidR="007F3685">
        <w:rPr>
          <w:noProof/>
        </w:rPr>
        <w:instrText xml:space="preserve"> STYLEREF 1 \s </w:instrText>
      </w:r>
      <w:r w:rsidR="007F3685">
        <w:rPr>
          <w:noProof/>
        </w:rPr>
        <w:fldChar w:fldCharType="separate"/>
      </w:r>
      <w:r w:rsidR="0045561B">
        <w:rPr>
          <w:noProof/>
        </w:rPr>
        <w:t>4</w:t>
      </w:r>
      <w:r w:rsidR="007F3685">
        <w:rPr>
          <w:noProof/>
        </w:rPr>
        <w:fldChar w:fldCharType="end"/>
      </w:r>
      <w:r w:rsidR="00596A7A">
        <w:t>.</w:t>
      </w:r>
      <w:r w:rsidR="007F3685">
        <w:rPr>
          <w:noProof/>
        </w:rPr>
        <w:fldChar w:fldCharType="begin"/>
      </w:r>
      <w:r w:rsidR="007F3685">
        <w:rPr>
          <w:noProof/>
        </w:rPr>
        <w:instrText xml:space="preserve"> SEQ 表 \* ARABIC \s 1 </w:instrText>
      </w:r>
      <w:r w:rsidR="007F3685">
        <w:rPr>
          <w:noProof/>
        </w:rPr>
        <w:fldChar w:fldCharType="separate"/>
      </w:r>
      <w:r w:rsidR="0045561B">
        <w:rPr>
          <w:noProof/>
        </w:rPr>
        <w:t>1</w:t>
      </w:r>
      <w:r w:rsidR="007F3685">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w:t>
            </w:r>
            <w:proofErr w:type="gramStart"/>
            <w:r w:rsidRPr="0099400A">
              <w:rPr>
                <w:sz w:val="18"/>
                <w:szCs w:val="18"/>
              </w:rPr>
              <w:t>课设任务</w:t>
            </w:r>
            <w:proofErr w:type="gramEnd"/>
            <w:r w:rsidRPr="0099400A">
              <w:rPr>
                <w:sz w:val="18"/>
                <w:szCs w:val="18"/>
              </w:rPr>
              <w:t>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r w:rsidRPr="0099400A">
              <w:rPr>
                <w:sz w:val="18"/>
                <w:szCs w:val="18"/>
              </w:rPr>
              <w:t>Logisim</w:t>
            </w:r>
            <w:r w:rsidRPr="0099400A">
              <w:rPr>
                <w:sz w:val="18"/>
                <w:szCs w:val="18"/>
              </w:rPr>
              <w:t>搭建控制器，实现了单周期</w:t>
            </w:r>
            <w:r w:rsidRPr="0099400A">
              <w:rPr>
                <w:sz w:val="18"/>
                <w:szCs w:val="18"/>
              </w:rPr>
              <w:t>CPU</w:t>
            </w:r>
            <w:r w:rsidRPr="0099400A">
              <w:rPr>
                <w:sz w:val="18"/>
                <w:szCs w:val="18"/>
              </w:rPr>
              <w:t>并且通过了测试。完成部分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的故障报告，并且通过了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proofErr w:type="spellStart"/>
            <w:r w:rsidRPr="0099400A">
              <w:rPr>
                <w:sz w:val="18"/>
                <w:szCs w:val="18"/>
              </w:rPr>
              <w:t>verilog</w:t>
            </w:r>
            <w:proofErr w:type="spellEnd"/>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proofErr w:type="spellStart"/>
            <w:r w:rsidRPr="0099400A">
              <w:rPr>
                <w:sz w:val="18"/>
                <w:szCs w:val="18"/>
              </w:rPr>
              <w:t>verilog</w:t>
            </w:r>
            <w:proofErr w:type="spellEnd"/>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0" w:name="_Toc141690940"/>
      <w:r>
        <w:rPr>
          <w:rFonts w:hint="eastAsia"/>
        </w:rPr>
        <w:lastRenderedPageBreak/>
        <w:t>设计总结</w:t>
      </w:r>
      <w:bookmarkEnd w:id="440"/>
      <w:bookmarkEnd w:id="441"/>
      <w:bookmarkEnd w:id="442"/>
      <w:bookmarkEnd w:id="443"/>
      <w:bookmarkEnd w:id="444"/>
      <w:bookmarkEnd w:id="445"/>
      <w:r>
        <w:rPr>
          <w:rFonts w:hint="eastAsia"/>
        </w:rPr>
        <w:t>与心得</w:t>
      </w:r>
      <w:bookmarkEnd w:id="450"/>
    </w:p>
    <w:p w14:paraId="5D375DA7" w14:textId="77777777" w:rsidR="000C5960" w:rsidRDefault="000C5960" w:rsidP="00591A3F">
      <w:pPr>
        <w:pStyle w:val="2"/>
        <w:tabs>
          <w:tab w:val="clear" w:pos="720"/>
          <w:tab w:val="left" w:pos="567"/>
        </w:tabs>
        <w:ind w:left="818" w:right="240" w:hanging="818"/>
      </w:pPr>
      <w:bookmarkStart w:id="451" w:name="_Toc141690941"/>
      <w:proofErr w:type="gramStart"/>
      <w:r>
        <w:rPr>
          <w:rFonts w:hint="eastAsia"/>
        </w:rPr>
        <w:t>课设总结</w:t>
      </w:r>
      <w:bookmarkEnd w:id="451"/>
      <w:proofErr w:type="gramEnd"/>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52"/>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52"/>
      <w:r>
        <w:rPr>
          <w:rStyle w:val="a8"/>
        </w:rPr>
        <w:commentReference w:id="452"/>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53" w:name="_Toc141690942"/>
      <w:commentRangeStart w:id="454"/>
      <w:proofErr w:type="gramStart"/>
      <w:r>
        <w:rPr>
          <w:rFonts w:hint="eastAsia"/>
        </w:rPr>
        <w:t>课设心得</w:t>
      </w:r>
      <w:commentRangeEnd w:id="454"/>
      <w:proofErr w:type="gramEnd"/>
      <w:r>
        <w:rPr>
          <w:rStyle w:val="a8"/>
          <w:rFonts w:ascii="Times New Roman" w:eastAsia="宋体" w:hAnsi="Times New Roman"/>
        </w:rPr>
        <w:commentReference w:id="454"/>
      </w:r>
      <w:bookmarkEnd w:id="453"/>
    </w:p>
    <w:p w14:paraId="3C5B8B7A" w14:textId="77777777" w:rsidR="00596A7A" w:rsidRDefault="00596A7A" w:rsidP="00EC1077">
      <w:pPr>
        <w:pStyle w:val="a3"/>
        <w:ind w:rightChars="11" w:right="26" w:firstLine="480"/>
      </w:pPr>
      <w:bookmarkStart w:id="455" w:name="_Toc134007943"/>
      <w:bookmarkStart w:id="456" w:name="_Toc135227348"/>
      <w:bookmarkStart w:id="457" w:name="_Toc135227427"/>
      <w:bookmarkStart w:id="458" w:name="_Toc135227594"/>
      <w:bookmarkStart w:id="459"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w:t>
      </w:r>
      <w:proofErr w:type="gramStart"/>
      <w:r>
        <w:rPr>
          <w:rFonts w:hint="eastAsia"/>
        </w:rPr>
        <w:t>很</w:t>
      </w:r>
      <w:proofErr w:type="gramEnd"/>
      <w:r>
        <w:rPr>
          <w:rFonts w:hint="eastAsia"/>
        </w:rPr>
        <w:t>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0"/>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0"/>
      <w:r w:rsidR="000C472C">
        <w:rPr>
          <w:rStyle w:val="a8"/>
        </w:rPr>
        <w:commentReference w:id="460"/>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1" w:name="_Toc141690943"/>
      <w:r>
        <w:rPr>
          <w:rFonts w:hint="eastAsia"/>
        </w:rPr>
        <w:lastRenderedPageBreak/>
        <w:t>参考文献</w:t>
      </w:r>
      <w:bookmarkEnd w:id="455"/>
      <w:bookmarkEnd w:id="456"/>
      <w:bookmarkEnd w:id="457"/>
      <w:bookmarkEnd w:id="458"/>
      <w:bookmarkEnd w:id="459"/>
      <w:bookmarkEnd w:id="461"/>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2" w:name="_Hlt127187993"/>
      <w:bookmarkStart w:id="463" w:name="_Ref119835916"/>
      <w:bookmarkStart w:id="464" w:name="_Ref127098874"/>
      <w:bookmarkEnd w:id="462"/>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43E65BDB"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07E26F93" w14:textId="583DC222" w:rsidR="00511EAF" w:rsidRDefault="00511EAF" w:rsidP="00511EAF">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秦磊华，吴非，</w:t>
      </w:r>
      <w:r>
        <w:rPr>
          <w:rFonts w:ascii="宋体" w:hAnsi="宋体" w:cs="宋体" w:hint="eastAsia"/>
          <w:kern w:val="0"/>
          <w:szCs w:val="21"/>
        </w:rPr>
        <w:t>肖亮</w:t>
      </w:r>
      <w:r w:rsidRPr="00CE7FBA">
        <w:rPr>
          <w:rFonts w:ascii="宋体" w:hAnsi="宋体" w:cs="宋体" w:hint="eastAsia"/>
          <w:kern w:val="0"/>
          <w:szCs w:val="21"/>
        </w:rPr>
        <w:t>.计算机组成原理.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2A2A6ACA" w14:textId="3CF053B8"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sidR="0045561B">
        <w:rPr>
          <w:rFonts w:ascii="宋体" w:hAnsi="宋体" w:cs="宋体" w:hint="eastAsia"/>
          <w:kern w:val="0"/>
          <w:szCs w:val="21"/>
        </w:rPr>
        <w:t>周军</w:t>
      </w:r>
      <w:r w:rsidR="002B08BC">
        <w:rPr>
          <w:rFonts w:ascii="宋体" w:hAnsi="宋体" w:cs="宋体" w:hint="eastAsia"/>
          <w:kern w:val="0"/>
          <w:szCs w:val="21"/>
        </w:rPr>
        <w:t>龙</w:t>
      </w:r>
      <w:r>
        <w:rPr>
          <w:rFonts w:ascii="宋体" w:hAnsi="宋体" w:cs="宋体" w:hint="eastAsia"/>
          <w:kern w:val="0"/>
          <w:szCs w:val="21"/>
        </w:rPr>
        <w:t>，</w:t>
      </w:r>
      <w:r w:rsidR="0045561B">
        <w:rPr>
          <w:rFonts w:ascii="宋体" w:hAnsi="宋体" w:cs="宋体" w:hint="eastAsia"/>
          <w:kern w:val="0"/>
          <w:szCs w:val="21"/>
        </w:rPr>
        <w:t>肖亮</w:t>
      </w:r>
      <w:r>
        <w:rPr>
          <w:rFonts w:ascii="宋体" w:hAnsi="宋体" w:cs="宋体" w:hint="eastAsia"/>
          <w:kern w:val="0"/>
          <w:szCs w:val="21"/>
        </w:rPr>
        <w:t>.</w:t>
      </w:r>
      <w:r w:rsidR="0045561B" w:rsidRPr="0045561B">
        <w:rPr>
          <w:rFonts w:hint="eastAsia"/>
        </w:rPr>
        <w:t xml:space="preserve"> </w:t>
      </w:r>
      <w:r w:rsidR="0045561B" w:rsidRPr="0045561B">
        <w:rPr>
          <w:rFonts w:ascii="宋体" w:hAnsi="宋体" w:cs="宋体" w:hint="eastAsia"/>
          <w:kern w:val="0"/>
          <w:szCs w:val="21"/>
        </w:rPr>
        <w:t>计算机组成原理实验指导与习题解析</w:t>
      </w:r>
      <w:r>
        <w:rPr>
          <w:rFonts w:ascii="宋体" w:hAnsi="宋体" w:cs="宋体" w:hint="eastAsia"/>
          <w:kern w:val="0"/>
          <w:szCs w:val="21"/>
        </w:rPr>
        <w:t>.北京：</w:t>
      </w:r>
      <w:r w:rsidR="0045561B">
        <w:rPr>
          <w:rFonts w:ascii="宋体" w:hAnsi="宋体" w:cs="宋体" w:hint="eastAsia"/>
          <w:kern w:val="0"/>
          <w:szCs w:val="21"/>
        </w:rPr>
        <w:t>人民</w:t>
      </w:r>
      <w:r w:rsidR="006E2F06">
        <w:rPr>
          <w:rFonts w:ascii="宋体" w:hAnsi="宋体" w:cs="宋体" w:hint="eastAsia"/>
          <w:kern w:val="0"/>
          <w:szCs w:val="21"/>
        </w:rPr>
        <w:t>邮电</w:t>
      </w:r>
      <w:bookmarkStart w:id="465" w:name="_GoBack"/>
      <w:bookmarkEnd w:id="465"/>
      <w:r w:rsidR="0045561B">
        <w:rPr>
          <w:rFonts w:ascii="宋体" w:hAnsi="宋体" w:cs="宋体" w:hint="eastAsia"/>
          <w:kern w:val="0"/>
          <w:szCs w:val="21"/>
        </w:rPr>
        <w:t>出版社</w:t>
      </w:r>
      <w:r w:rsidRPr="00CE7FBA">
        <w:rPr>
          <w:rFonts w:ascii="宋体" w:hAnsi="宋体" w:cs="宋体" w:hint="eastAsia"/>
          <w:kern w:val="0"/>
          <w:szCs w:val="21"/>
        </w:rPr>
        <w:t>，</w:t>
      </w:r>
      <w:r>
        <w:rPr>
          <w:rFonts w:ascii="宋体" w:hAnsi="宋体" w:cs="宋体" w:hint="eastAsia"/>
          <w:kern w:val="0"/>
          <w:szCs w:val="21"/>
        </w:rPr>
        <w:t>20</w:t>
      </w:r>
      <w:r w:rsidR="0045561B">
        <w:rPr>
          <w:rFonts w:ascii="宋体" w:hAnsi="宋体" w:cs="宋体"/>
          <w:kern w:val="0"/>
          <w:szCs w:val="21"/>
        </w:rPr>
        <w:t>22</w:t>
      </w:r>
      <w:r>
        <w:rPr>
          <w:rFonts w:ascii="宋体" w:hAnsi="宋体" w:cs="宋体" w:hint="eastAsia"/>
          <w:kern w:val="0"/>
          <w:szCs w:val="21"/>
        </w:rPr>
        <w:t>.</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66" w:name="_Hlt133999525"/>
      <w:bookmarkStart w:id="467" w:name="_Hlt133997595"/>
      <w:bookmarkStart w:id="468" w:name="_Hlt133996523"/>
      <w:bookmarkStart w:id="469" w:name="_Hlt134000930"/>
      <w:bookmarkEnd w:id="463"/>
      <w:bookmarkEnd w:id="464"/>
      <w:bookmarkEnd w:id="466"/>
      <w:bookmarkEnd w:id="467"/>
      <w:bookmarkEnd w:id="468"/>
      <w:bookmarkEnd w:id="469"/>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45561B">
        <w:trPr>
          <w:jc w:val="center"/>
        </w:trPr>
        <w:tc>
          <w:tcPr>
            <w:tcW w:w="9171" w:type="dxa"/>
            <w:vAlign w:val="bottom"/>
          </w:tcPr>
          <w:p w14:paraId="247B806B" w14:textId="77777777" w:rsidR="007178B3" w:rsidRDefault="007178B3" w:rsidP="0045561B">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45561B">
        <w:trPr>
          <w:trHeight w:hRule="exact" w:val="3079"/>
          <w:jc w:val="center"/>
        </w:trPr>
        <w:tc>
          <w:tcPr>
            <w:tcW w:w="9171" w:type="dxa"/>
          </w:tcPr>
          <w:p w14:paraId="106D5482" w14:textId="77777777" w:rsidR="007178B3" w:rsidRPr="00115FB4" w:rsidRDefault="007178B3" w:rsidP="0045561B">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45561B">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16351AB5" w:rsidR="007178B3" w:rsidRDefault="007178B3" w:rsidP="0045561B">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tag w:val=""/>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Content>
                <w:r w:rsidR="00046EC8">
                  <w:rPr>
                    <w:rFonts w:hint="eastAsia"/>
                    <w:b/>
                    <w:lang w:val="en-GB"/>
                  </w:rPr>
                  <w:t>郭德纲</w:t>
                </w:r>
              </w:sdtContent>
            </w:sdt>
            <w:r>
              <w:rPr>
                <w:b/>
              </w:rPr>
              <w:t xml:space="preserve">                  </w:t>
            </w:r>
          </w:p>
          <w:p w14:paraId="1104748A" w14:textId="77777777" w:rsidR="007178B3" w:rsidRDefault="007178B3" w:rsidP="0045561B">
            <w:pPr>
              <w:spacing w:line="276" w:lineRule="auto"/>
              <w:ind w:firstLineChars="177" w:firstLine="426"/>
              <w:rPr>
                <w:b/>
                <w:color w:val="FF0000"/>
              </w:rPr>
            </w:pPr>
          </w:p>
          <w:p w14:paraId="72F78275" w14:textId="77777777" w:rsidR="007178B3" w:rsidRDefault="007178B3" w:rsidP="0045561B">
            <w:pPr>
              <w:spacing w:line="276" w:lineRule="auto"/>
              <w:ind w:firstLineChars="177" w:firstLine="426"/>
              <w:rPr>
                <w:b/>
                <w:color w:val="FF0000"/>
              </w:rPr>
            </w:pPr>
          </w:p>
          <w:p w14:paraId="1C54C8C7" w14:textId="77777777" w:rsidR="007178B3" w:rsidRDefault="007178B3" w:rsidP="0045561B">
            <w:pPr>
              <w:spacing w:line="276" w:lineRule="auto"/>
              <w:ind w:firstLineChars="177" w:firstLine="426"/>
              <w:rPr>
                <w:b/>
                <w:color w:val="FF0000"/>
              </w:rPr>
            </w:pPr>
          </w:p>
          <w:p w14:paraId="7BA740F2" w14:textId="77777777" w:rsidR="007178B3" w:rsidRPr="00115FB4" w:rsidRDefault="007178B3" w:rsidP="0045561B">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28"/>
      <w:footerReference w:type="default" r:id="rId29"/>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iger" w:date="2019-02-15T16:13:00Z" w:initials="t">
    <w:p w14:paraId="4712A7ED" w14:textId="79EADAA2" w:rsidR="0045561B" w:rsidRDefault="0045561B" w:rsidP="00CF0E1D">
      <w:pPr>
        <w:pStyle w:val="af3"/>
        <w:rPr>
          <w:color w:val="FF0000"/>
        </w:rPr>
      </w:pPr>
      <w:r>
        <w:rPr>
          <w:rStyle w:val="a8"/>
        </w:rPr>
        <w:annotationRef/>
      </w:r>
      <w:r>
        <w:t>另存为</w:t>
      </w:r>
      <w:r>
        <w:t>PDF</w:t>
      </w:r>
      <w:r>
        <w:t>后再打印，</w:t>
      </w:r>
      <w:r>
        <w:rPr>
          <w:rFonts w:hint="eastAsia"/>
        </w:rPr>
        <w:t>避免格式丢失，另外已开要将</w:t>
      </w:r>
      <w:r>
        <w:rPr>
          <w:rFonts w:hint="eastAsia"/>
        </w:rPr>
        <w:t>PDF</w:t>
      </w:r>
      <w:r>
        <w:rPr>
          <w:rFonts w:hint="eastAsia"/>
        </w:rPr>
        <w:t>全文阅览一遍，有时候会有些很明显的错误和问题，</w:t>
      </w:r>
      <w:r>
        <w:t xml:space="preserve"> </w:t>
      </w:r>
      <w:r>
        <w:rPr>
          <w:rFonts w:hint="eastAsia"/>
        </w:rPr>
        <w:t>文件一定要按要求命名，否则给后面老师评阅带来麻烦，</w:t>
      </w:r>
      <w:r w:rsidRPr="00C91E08">
        <w:rPr>
          <w:rFonts w:hint="eastAsia"/>
          <w:color w:val="FF0000"/>
        </w:rPr>
        <w:t>请阅后删除批注</w:t>
      </w:r>
      <w:r>
        <w:rPr>
          <w:rFonts w:hint="eastAsia"/>
          <w:color w:val="FF0000"/>
        </w:rPr>
        <w:t>，阅后删除</w:t>
      </w:r>
    </w:p>
    <w:p w14:paraId="224F3618" w14:textId="091F6240" w:rsidR="0045561B" w:rsidRDefault="0045561B" w:rsidP="00CF0E1D">
      <w:pPr>
        <w:pStyle w:val="af3"/>
      </w:pPr>
      <w:r>
        <w:rPr>
          <w:rFonts w:hint="eastAsia"/>
          <w:color w:val="FF0000"/>
        </w:rPr>
        <w:t>每年都有蛮多憨憨不删除批注就交上来，还有不改签名的憨憨</w:t>
      </w:r>
    </w:p>
  </w:comment>
  <w:comment w:id="8" w:author="tiger" w:date="2010-07-08T13:45:00Z" w:initials="T">
    <w:p w14:paraId="0D823069" w14:textId="77777777" w:rsidR="0045561B" w:rsidRDefault="0045561B">
      <w:pPr>
        <w:pStyle w:val="af3"/>
      </w:pPr>
      <w:r>
        <w:rPr>
          <w:rFonts w:hint="eastAsia"/>
        </w:rPr>
        <w:t>注意目录的格式，系统自动生成的格式和这个有差异，生成目录后按这个格式排版，不要三级目录。</w:t>
      </w:r>
    </w:p>
    <w:p w14:paraId="5687EFF4" w14:textId="77777777" w:rsidR="0045561B" w:rsidRDefault="0045561B">
      <w:pPr>
        <w:pStyle w:val="af3"/>
      </w:pPr>
    </w:p>
    <w:p w14:paraId="380D4C3E" w14:textId="0AD7BB92" w:rsidR="0045561B" w:rsidRDefault="0045561B">
      <w:pPr>
        <w:pStyle w:val="af3"/>
      </w:pPr>
      <w:r>
        <w:rPr>
          <w:rFonts w:hint="eastAsia"/>
        </w:rPr>
        <w:t>修改章节后在这里右键点击更新域更新目录</w:t>
      </w:r>
    </w:p>
  </w:comment>
  <w:comment w:id="16" w:author="tiger" w:date="2010-06-22T10:57:00Z" w:initials="T">
    <w:p w14:paraId="7132AFE0" w14:textId="77777777" w:rsidR="0045561B" w:rsidRDefault="0045561B">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45561B" w:rsidRDefault="0045561B">
      <w:pPr>
        <w:pStyle w:val="af3"/>
      </w:pPr>
      <w:r>
        <w:rPr>
          <w:rFonts w:hint="eastAsia"/>
        </w:rPr>
        <w:t>二级标题，具体</w:t>
      </w:r>
      <w:proofErr w:type="gramStart"/>
      <w:r>
        <w:rPr>
          <w:rFonts w:hint="eastAsia"/>
        </w:rPr>
        <w:t>可以可以</w:t>
      </w:r>
      <w:proofErr w:type="gramEnd"/>
      <w:r>
        <w:rPr>
          <w:rFonts w:hint="eastAsia"/>
        </w:rPr>
        <w:t>用格式刷复制</w:t>
      </w:r>
    </w:p>
  </w:comment>
  <w:comment w:id="27" w:author="谭志虎" w:date="2017-02-12T20:26:00Z" w:initials="TZH">
    <w:p w14:paraId="40923F19" w14:textId="77777777" w:rsidR="0045561B" w:rsidRDefault="0045561B">
      <w:pPr>
        <w:pStyle w:val="af3"/>
      </w:pPr>
      <w:r>
        <w:rPr>
          <w:rStyle w:val="a8"/>
        </w:rPr>
        <w:annotationRef/>
      </w:r>
      <w:r>
        <w:rPr>
          <w:rFonts w:hint="eastAsia"/>
        </w:rPr>
        <w:t>所有图标均需交叉引用</w:t>
      </w:r>
    </w:p>
  </w:comment>
  <w:comment w:id="29" w:author="谭志虎" w:date="2017-02-12T20:25:00Z" w:initials="TZH">
    <w:p w14:paraId="458B788D" w14:textId="77777777" w:rsidR="0045561B" w:rsidRDefault="0045561B"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45561B" w:rsidRDefault="0045561B" w:rsidP="008C467E">
      <w:pPr>
        <w:pStyle w:val="af3"/>
      </w:pPr>
      <w:r>
        <w:rPr>
          <w:rFonts w:hint="eastAsia"/>
        </w:rPr>
        <w:t>注意创建的编号格式</w:t>
      </w:r>
      <w:r>
        <w:rPr>
          <w:rFonts w:hint="eastAsia"/>
        </w:rPr>
        <w:t>N.X</w:t>
      </w:r>
    </w:p>
    <w:p w14:paraId="19897818" w14:textId="77777777" w:rsidR="0045561B" w:rsidRPr="008C467E" w:rsidRDefault="0045561B">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45561B" w:rsidRDefault="0045561B">
      <w:pPr>
        <w:pStyle w:val="af3"/>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45561B" w:rsidRDefault="0045561B">
      <w:pPr>
        <w:pStyle w:val="af3"/>
      </w:pPr>
      <w:r>
        <w:rPr>
          <w:rFonts w:hint="eastAsia"/>
        </w:rPr>
        <w:t>图注，用插入题注的方式插入，插入后可用交叉引用</w:t>
      </w:r>
      <w:proofErr w:type="gramStart"/>
      <w:r>
        <w:rPr>
          <w:rFonts w:hint="eastAsia"/>
        </w:rPr>
        <w:t>引用</w:t>
      </w:r>
      <w:proofErr w:type="gramEnd"/>
      <w:r>
        <w:rPr>
          <w:rFonts w:hint="eastAsia"/>
        </w:rPr>
        <w:t>，注意题注，交叉引用是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w:t>
      </w:r>
      <w:proofErr w:type="gramStart"/>
      <w:r>
        <w:rPr>
          <w:rFonts w:hint="eastAsia"/>
        </w:rPr>
        <w:t>注没有</w:t>
      </w:r>
      <w:proofErr w:type="gramEnd"/>
      <w:r>
        <w:rPr>
          <w:rFonts w:hint="eastAsia"/>
        </w:rPr>
        <w:t>对应</w:t>
      </w:r>
      <w:proofErr w:type="gramStart"/>
      <w:r>
        <w:rPr>
          <w:rFonts w:hint="eastAsia"/>
        </w:rPr>
        <w:t>的图题注</w:t>
      </w:r>
      <w:proofErr w:type="gramEnd"/>
      <w:r>
        <w:rPr>
          <w:rFonts w:hint="eastAsia"/>
        </w:rPr>
        <w:t>，只有</w:t>
      </w:r>
      <w:r>
        <w:t>figure</w:t>
      </w:r>
      <w:r>
        <w:rPr>
          <w:rFonts w:hint="eastAsia"/>
        </w:rPr>
        <w:t>等，可以自己创建，注意创建的编号格式</w:t>
      </w:r>
      <w:r>
        <w:rPr>
          <w:rFonts w:hint="eastAsia"/>
        </w:rPr>
        <w:t>N.X</w:t>
      </w:r>
    </w:p>
    <w:p w14:paraId="1AED3BB4" w14:textId="77777777" w:rsidR="0045561B" w:rsidRDefault="0045561B">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45561B" w:rsidRDefault="0045561B">
      <w:pPr>
        <w:pStyle w:val="af3"/>
      </w:pPr>
    </w:p>
  </w:comment>
  <w:comment w:id="35" w:author="tiger" w:date="2012-03-22T15:04:00Z" w:initials="T">
    <w:p w14:paraId="29E0A619" w14:textId="77777777" w:rsidR="0045561B" w:rsidRDefault="0045561B">
      <w:pPr>
        <w:pStyle w:val="af3"/>
      </w:pPr>
      <w:r>
        <w:rPr>
          <w:rFonts w:hint="eastAsia"/>
        </w:rPr>
        <w:t>所有图都必须有图名</w:t>
      </w:r>
    </w:p>
  </w:comment>
  <w:comment w:id="48" w:author="User" w:date="2012-02-25T15:51:00Z" w:initials="U">
    <w:p w14:paraId="71D3F2A2" w14:textId="77777777" w:rsidR="0045561B" w:rsidRDefault="0045561B">
      <w:pPr>
        <w:pStyle w:val="af3"/>
      </w:pPr>
      <w:r>
        <w:rPr>
          <w:rFonts w:hint="eastAsia"/>
        </w:rPr>
        <w:t>撰写具体的实现细节，流程图，原理图，引脚连接等等，微程序实现，微指令实现，</w:t>
      </w:r>
      <w:proofErr w:type="gramStart"/>
      <w:r>
        <w:rPr>
          <w:rFonts w:hint="eastAsia"/>
        </w:rPr>
        <w:t>控存安排</w:t>
      </w:r>
      <w:proofErr w:type="gramEnd"/>
      <w:r>
        <w:rPr>
          <w:rFonts w:hint="eastAsia"/>
        </w:rPr>
        <w:t>等等细节，上一章主要讲方案，这章描述最终实现细节。</w:t>
      </w:r>
    </w:p>
  </w:comment>
  <w:comment w:id="52" w:author="谭志虎" w:date="2017-02-12T22:28:00Z" w:initials="TZH">
    <w:p w14:paraId="7A9B55B7" w14:textId="77777777" w:rsidR="0045561B" w:rsidRPr="006A4689" w:rsidRDefault="0045561B">
      <w:pPr>
        <w:pStyle w:val="af3"/>
      </w:pPr>
      <w:r>
        <w:rPr>
          <w:rStyle w:val="a8"/>
        </w:rPr>
        <w:annotationRef/>
      </w:r>
      <w:r>
        <w:rPr>
          <w:rFonts w:hint="eastAsia"/>
        </w:rPr>
        <w:t>代码格式，请按下面的来，灰色底纹</w:t>
      </w:r>
    </w:p>
  </w:comment>
  <w:comment w:id="452" w:author="tiger" w:date="2012-02-25T16:07:00Z" w:initials="T">
    <w:p w14:paraId="343454BA" w14:textId="77777777" w:rsidR="0045561B" w:rsidRDefault="0045561B">
      <w:pPr>
        <w:pStyle w:val="af3"/>
      </w:pPr>
      <w:r>
        <w:rPr>
          <w:rFonts w:hint="eastAsia"/>
        </w:rPr>
        <w:t>总结必须用这样的条目的形式给出，总结是对全文的总结，设计了什么，实现了什么，完成了什么</w:t>
      </w:r>
      <w:r>
        <w:t>…</w:t>
      </w:r>
      <w:r>
        <w:rPr>
          <w:rFonts w:hint="eastAsia"/>
        </w:rPr>
        <w:t>.</w:t>
      </w:r>
    </w:p>
  </w:comment>
  <w:comment w:id="454" w:author="User" w:date="2012-02-25T16:09:00Z" w:initials="U">
    <w:p w14:paraId="56A3382A" w14:textId="61417B9B" w:rsidR="0045561B" w:rsidRDefault="0045561B">
      <w:pPr>
        <w:pStyle w:val="af3"/>
      </w:pPr>
      <w:r>
        <w:rPr>
          <w:rFonts w:hint="eastAsia"/>
        </w:rPr>
        <w:t>主要讲课设体会，收获，以及</w:t>
      </w:r>
      <w:proofErr w:type="gramStart"/>
      <w:r>
        <w:rPr>
          <w:rFonts w:hint="eastAsia"/>
        </w:rPr>
        <w:t>对课设</w:t>
      </w:r>
      <w:proofErr w:type="gramEnd"/>
      <w:r>
        <w:rPr>
          <w:rFonts w:hint="eastAsia"/>
        </w:rPr>
        <w:t>的建议</w:t>
      </w:r>
    </w:p>
    <w:p w14:paraId="282FDB0D" w14:textId="4974497C" w:rsidR="0045561B" w:rsidRDefault="0045561B">
      <w:pPr>
        <w:pStyle w:val="af3"/>
      </w:pPr>
      <w:r>
        <w:rPr>
          <w:rFonts w:hint="eastAsia"/>
        </w:rPr>
        <w:t>尤其是对课程的建议是老师重点关注的内容。</w:t>
      </w:r>
    </w:p>
  </w:comment>
  <w:comment w:id="460" w:author="谭志虎" w:date="2017-02-12T22:56:00Z" w:initials="TZH">
    <w:p w14:paraId="4EAE7FDE" w14:textId="77777777" w:rsidR="0045561B" w:rsidRDefault="0045561B">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4F3618"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4F3618" w16cid:durableId="23B02D33"/>
  <w16cid:commentId w16cid:paraId="380D4C3E" w16cid:durableId="23B02D34"/>
  <w16cid:commentId w16cid:paraId="40923F19" w16cid:durableId="23B02D35"/>
  <w16cid:commentId w16cid:paraId="19897818" w16cid:durableId="23B02D36"/>
  <w16cid:commentId w16cid:paraId="3AD8A934" w16cid:durableId="23B02D37"/>
  <w16cid:commentId w16cid:paraId="29E0A619" w16cid:durableId="23B02D38"/>
  <w16cid:commentId w16cid:paraId="71D3F2A2" w16cid:durableId="23B02D39"/>
  <w16cid:commentId w16cid:paraId="7A9B55B7" w16cid:durableId="23B02D3A"/>
  <w16cid:commentId w16cid:paraId="343454BA" w16cid:durableId="23B02D3B"/>
  <w16cid:commentId w16cid:paraId="282FDB0D" w16cid:durableId="23B02D3C"/>
  <w16cid:commentId w16cid:paraId="4EAE7FDE" w16cid:durableId="23B02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0ED47" w14:textId="77777777" w:rsidR="0076441E" w:rsidRDefault="0076441E">
      <w:r>
        <w:separator/>
      </w:r>
    </w:p>
  </w:endnote>
  <w:endnote w:type="continuationSeparator" w:id="0">
    <w:p w14:paraId="57D45A97" w14:textId="77777777" w:rsidR="0076441E" w:rsidRDefault="00764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7ECAA579-3A13-452F-AFB8-00A7C2841E13}"/>
  </w:font>
  <w:font w:name="仿宋_GB2312">
    <w:altName w:val="仿宋"/>
    <w:panose1 w:val="02010609030101010101"/>
    <w:charset w:val="86"/>
    <w:family w:val="modern"/>
    <w:pitch w:val="fixed"/>
    <w:sig w:usb0="00000001" w:usb1="080E0000" w:usb2="00000010" w:usb3="00000000" w:csb0="00040000" w:csb1="00000000"/>
    <w:embedRegular r:id="rId2" w:subsetted="1" w:fontKey="{4956752D-8BD4-4B0C-896F-C3BDDFBBD7E1}"/>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8A5661BF-C0F8-4AFA-B868-80D671172F86}"/>
    <w:embedBold r:id="rId4" w:fontKey="{7DF9F11C-B5E6-48AB-8157-6DB72BC6C01C}"/>
    <w:embedItalic r:id="rId5" w:fontKey="{E438CA59-E120-4B99-ADEC-B88DD0AE196F}"/>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6" w:subsetted="1" w:fontKey="{A4D2565B-710F-438B-9F0D-E7396D90723B}"/>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9DAAE461-553B-4CBD-BD47-659F37A434EA}"/>
  </w:font>
  <w:font w:name="楷体">
    <w:panose1 w:val="02010609060101010101"/>
    <w:charset w:val="86"/>
    <w:family w:val="modern"/>
    <w:pitch w:val="fixed"/>
    <w:sig w:usb0="800002BF" w:usb1="38CF7CFA" w:usb2="00000016" w:usb3="00000000" w:csb0="00040001" w:csb1="00000000"/>
    <w:embedRegular r:id="rId8" w:subsetted="1" w:fontKey="{088C4761-045D-4BBD-A64D-803BEA54EA3D}"/>
    <w:embedBold r:id="rId9" w:subsetted="1" w:fontKey="{09B73175-F0AC-4D93-88C9-1B02609F0AB4}"/>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D2197" w14:textId="71685530" w:rsidR="0045561B" w:rsidRDefault="0045561B">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12021" w14:textId="0D52DAA5" w:rsidR="0045561B" w:rsidRDefault="0045561B">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Pr>
        <w:noProof/>
      </w:rP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D5E9" w14:textId="6CE082B5" w:rsidR="0045561B" w:rsidRDefault="0045561B">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2B4749">
      <w:rPr>
        <w:noProof/>
        <w:lang w:val="zh-CN"/>
      </w:rPr>
      <w:t>27</w:t>
    </w:r>
    <w:r>
      <w:fldChar w:fldCharType="end"/>
    </w:r>
  </w:p>
  <w:p w14:paraId="38F3451B" w14:textId="77777777" w:rsidR="0045561B" w:rsidRDefault="0045561B">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B3D72" w14:textId="77777777" w:rsidR="0076441E" w:rsidRDefault="0076441E">
      <w:r>
        <w:separator/>
      </w:r>
    </w:p>
  </w:footnote>
  <w:footnote w:type="continuationSeparator" w:id="0">
    <w:p w14:paraId="7EFE223E" w14:textId="77777777" w:rsidR="0076441E" w:rsidRDefault="007644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3252" w14:textId="77777777" w:rsidR="0045561B" w:rsidRDefault="0045561B">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657E8" w14:textId="3EECABA9" w:rsidR="0045561B" w:rsidRDefault="0045561B">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45561B" w:rsidRPr="00856955" w:rsidRDefault="0045561B">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45561B" w:rsidRPr="00856955" w:rsidRDefault="0045561B">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485D3" w14:textId="06F95BCD" w:rsidR="0045561B" w:rsidRDefault="0045561B">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45561B" w:rsidRPr="00EB7723" w:rsidRDefault="0045561B">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45561B" w:rsidRPr="00EB7723" w:rsidRDefault="0045561B">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E77CB" w14:textId="77777777" w:rsidR="0045561B" w:rsidRDefault="0045561B" w:rsidP="00E56C0B">
    <w:pPr>
      <w:jc w:val="left"/>
      <w:rPr>
        <w:rFonts w:ascii="华文楷体" w:eastAsia="华文楷体" w:hAnsi="华文楷体"/>
        <w:b/>
        <w:bCs/>
        <w:spacing w:val="20"/>
        <w:sz w:val="28"/>
        <w:szCs w:val="21"/>
      </w:rPr>
    </w:pPr>
  </w:p>
  <w:p w14:paraId="4A86A8BF" w14:textId="7BA7AF87" w:rsidR="0045561B" w:rsidRPr="00E56C0B" w:rsidRDefault="0045561B"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45561B" w:rsidRPr="00856955" w:rsidRDefault="0045561B"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45561B" w:rsidRPr="00856955" w:rsidRDefault="0045561B"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204B1"/>
    <w:rsid w:val="00023C1C"/>
    <w:rsid w:val="00023E8D"/>
    <w:rsid w:val="000349F6"/>
    <w:rsid w:val="000425AB"/>
    <w:rsid w:val="00046EC8"/>
    <w:rsid w:val="00047F4E"/>
    <w:rsid w:val="00086216"/>
    <w:rsid w:val="000C472C"/>
    <w:rsid w:val="000C5960"/>
    <w:rsid w:val="00105AB7"/>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947B9"/>
    <w:rsid w:val="00294C2D"/>
    <w:rsid w:val="002A0096"/>
    <w:rsid w:val="002B08BC"/>
    <w:rsid w:val="002B45CE"/>
    <w:rsid w:val="002B4749"/>
    <w:rsid w:val="002E0042"/>
    <w:rsid w:val="002F4661"/>
    <w:rsid w:val="002F7A55"/>
    <w:rsid w:val="003279EE"/>
    <w:rsid w:val="003462FA"/>
    <w:rsid w:val="003475BE"/>
    <w:rsid w:val="0037245F"/>
    <w:rsid w:val="0038074B"/>
    <w:rsid w:val="00396961"/>
    <w:rsid w:val="003A2CB6"/>
    <w:rsid w:val="003E16EA"/>
    <w:rsid w:val="003F7D96"/>
    <w:rsid w:val="00450213"/>
    <w:rsid w:val="00452323"/>
    <w:rsid w:val="0045561B"/>
    <w:rsid w:val="0045673B"/>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B3156"/>
    <w:rsid w:val="005D0C31"/>
    <w:rsid w:val="0061174A"/>
    <w:rsid w:val="0063251C"/>
    <w:rsid w:val="0063448A"/>
    <w:rsid w:val="00637389"/>
    <w:rsid w:val="00667D2D"/>
    <w:rsid w:val="006901E3"/>
    <w:rsid w:val="006A4689"/>
    <w:rsid w:val="006E138C"/>
    <w:rsid w:val="006E2F06"/>
    <w:rsid w:val="006E3352"/>
    <w:rsid w:val="007178B3"/>
    <w:rsid w:val="007301FD"/>
    <w:rsid w:val="00741A92"/>
    <w:rsid w:val="00753D0C"/>
    <w:rsid w:val="0076441E"/>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25294"/>
    <w:rsid w:val="00C41AA2"/>
    <w:rsid w:val="00C43794"/>
    <w:rsid w:val="00C50E98"/>
    <w:rsid w:val="00C54BCD"/>
    <w:rsid w:val="00C6058E"/>
    <w:rsid w:val="00C62FC5"/>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Placeholder Text"/>
    <w:basedOn w:val="a4"/>
    <w:uiPriority w:val="99"/>
    <w:semiHidden/>
    <w:rsid w:val="00C41A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456@qq.com" TargetMode="External"/><Relationship Id="rId24" Type="http://schemas.openxmlformats.org/officeDocument/2006/relationships/image" Target="media/image8.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footer" Target="footer2.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A35EAB" w:rsidRDefault="00B11782">
          <w:r w:rsidRPr="00E8172C">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A35EAB" w:rsidRDefault="00B11782" w:rsidP="00B11782">
          <w:pPr>
            <w:pStyle w:val="0F71A49B50C0486283EB481A5C8CB900"/>
          </w:pPr>
          <w:r w:rsidRPr="00E8172C">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82"/>
    <w:rsid w:val="001E6508"/>
    <w:rsid w:val="00300675"/>
    <w:rsid w:val="00A35EAB"/>
    <w:rsid w:val="00AE3623"/>
    <w:rsid w:val="00B11782"/>
    <w:rsid w:val="00C973FC"/>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1782"/>
    <w:rPr>
      <w:color w:val="808080"/>
    </w:rPr>
  </w:style>
  <w:style w:type="paragraph" w:customStyle="1" w:styleId="0F71A49B50C0486283EB481A5C8CB900">
    <w:name w:val="0F71A49B50C0486283EB481A5C8CB900"/>
    <w:rsid w:val="00B117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5998-7986-4D99-9EAC-4972F351F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25</Pages>
  <Words>2074</Words>
  <Characters>11822</Characters>
  <Application>Microsoft Office Word</Application>
  <DocSecurity>0</DocSecurity>
  <PresentationFormat/>
  <Lines>98</Lines>
  <Paragraphs>27</Paragraphs>
  <Slides>0</Slides>
  <Notes>0</Notes>
  <HiddenSlides>0</HiddenSlides>
  <MMClips>0</MMClips>
  <ScaleCrop>false</ScaleCrop>
  <Manager/>
  <Company>HUST</Company>
  <LinksUpToDate>false</LinksUpToDate>
  <CharactersWithSpaces>13869</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郭德纲</dc:creator>
  <cp:keywords/>
  <dc:description/>
  <cp:lastModifiedBy>HustCS</cp:lastModifiedBy>
  <cp:revision>21</cp:revision>
  <cp:lastPrinted>2015-02-28T08:26:00Z</cp:lastPrinted>
  <dcterms:created xsi:type="dcterms:W3CDTF">2017-02-12T16:11:00Z</dcterms:created>
  <dcterms:modified xsi:type="dcterms:W3CDTF">2023-07-31T02:16:00Z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